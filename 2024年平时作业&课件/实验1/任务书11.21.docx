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2E5E8" w14:textId="5403654E" w:rsidR="00D31958" w:rsidRPr="00E435F2" w:rsidRDefault="00D31958" w:rsidP="00173AEC">
      <w:pPr>
        <w:pStyle w:val="1"/>
        <w:spacing w:after="0"/>
        <w:jc w:val="center"/>
        <w:rPr>
          <w:rFonts w:ascii="Times New Roman" w:hAnsi="Times New Roman" w:cs="Times New Roman"/>
        </w:rPr>
      </w:pPr>
      <w:r w:rsidRPr="00E435F2">
        <w:rPr>
          <w:rFonts w:ascii="Times New Roman" w:hAnsi="Times New Roman" w:cs="Times New Roman"/>
        </w:rPr>
        <w:t>实验</w:t>
      </w:r>
      <w:r w:rsidR="0068297D">
        <w:rPr>
          <w:rFonts w:ascii="Times New Roman" w:hAnsi="Times New Roman" w:cs="Times New Roman" w:hint="eastAsia"/>
        </w:rPr>
        <w:t>一</w:t>
      </w:r>
      <w:r w:rsidR="00173AEC">
        <w:rPr>
          <w:rFonts w:ascii="Times New Roman" w:hAnsi="Times New Roman" w:cs="Times New Roman" w:hint="eastAsia"/>
        </w:rPr>
        <w:t>：</w:t>
      </w:r>
      <w:r w:rsidR="00B11705" w:rsidRPr="00E435F2">
        <w:rPr>
          <w:rFonts w:ascii="Times New Roman" w:hAnsi="Times New Roman" w:cs="Times New Roman"/>
        </w:rPr>
        <w:t>奇异值分解</w:t>
      </w:r>
      <w:r w:rsidR="00B11705" w:rsidRPr="00E435F2">
        <w:rPr>
          <w:rFonts w:ascii="Times New Roman" w:hAnsi="Times New Roman" w:cs="Times New Roman"/>
        </w:rPr>
        <w:t>—</w:t>
      </w:r>
      <w:r w:rsidR="003E08B8">
        <w:rPr>
          <w:rFonts w:ascii="Times New Roman" w:hAnsi="Times New Roman" w:cs="Times New Roman" w:hint="eastAsia"/>
        </w:rPr>
        <w:t>Gray</w:t>
      </w:r>
      <w:r w:rsidR="00B11705" w:rsidRPr="00E435F2">
        <w:rPr>
          <w:rFonts w:ascii="Times New Roman" w:hAnsi="Times New Roman" w:cs="Times New Roman"/>
        </w:rPr>
        <w:t>灰度</w:t>
      </w:r>
      <w:r w:rsidR="00E41391">
        <w:rPr>
          <w:rFonts w:ascii="Times New Roman" w:hAnsi="Times New Roman" w:cs="Times New Roman" w:hint="eastAsia"/>
        </w:rPr>
        <w:t>图片</w:t>
      </w:r>
      <w:r w:rsidR="00B11705" w:rsidRPr="00E435F2">
        <w:rPr>
          <w:rFonts w:ascii="Times New Roman" w:hAnsi="Times New Roman" w:cs="Times New Roman"/>
        </w:rPr>
        <w:t>压缩</w:t>
      </w:r>
      <w:r w:rsidR="00A01428">
        <w:rPr>
          <w:rFonts w:ascii="Times New Roman" w:hAnsi="Times New Roman" w:cs="Times New Roman" w:hint="eastAsia"/>
        </w:rPr>
        <w:t>与</w:t>
      </w:r>
      <w:r w:rsidR="00A01428">
        <w:rPr>
          <w:rFonts w:ascii="Times New Roman" w:hAnsi="Times New Roman" w:cs="Times New Roman" w:hint="eastAsia"/>
        </w:rPr>
        <w:t>RGB</w:t>
      </w:r>
      <w:r w:rsidR="00A01428">
        <w:rPr>
          <w:rFonts w:ascii="Times New Roman" w:hAnsi="Times New Roman" w:cs="Times New Roman" w:hint="eastAsia"/>
        </w:rPr>
        <w:t>彩色</w:t>
      </w:r>
      <w:r w:rsidR="00E41391">
        <w:rPr>
          <w:rFonts w:ascii="Times New Roman" w:hAnsi="Times New Roman" w:cs="Times New Roman" w:hint="eastAsia"/>
        </w:rPr>
        <w:t>图片</w:t>
      </w:r>
      <w:r w:rsidR="00A01428">
        <w:rPr>
          <w:rFonts w:ascii="Times New Roman" w:hAnsi="Times New Roman" w:cs="Times New Roman" w:hint="eastAsia"/>
        </w:rPr>
        <w:t>压缩</w:t>
      </w:r>
    </w:p>
    <w:p w14:paraId="203ABA98" w14:textId="77777777" w:rsidR="00D31958" w:rsidRPr="00E435F2" w:rsidRDefault="00D31958" w:rsidP="003E08B8">
      <w:pPr>
        <w:pStyle w:val="3"/>
        <w:spacing w:line="415" w:lineRule="auto"/>
        <w:rPr>
          <w:sz w:val="28"/>
          <w:szCs w:val="28"/>
        </w:rPr>
      </w:pPr>
      <w:r w:rsidRPr="00E435F2">
        <w:rPr>
          <w:sz w:val="28"/>
          <w:szCs w:val="28"/>
        </w:rPr>
        <w:t>1</w:t>
      </w:r>
      <w:r w:rsidRPr="00E435F2">
        <w:rPr>
          <w:sz w:val="28"/>
          <w:szCs w:val="28"/>
        </w:rPr>
        <w:t>、实验目的</w:t>
      </w:r>
    </w:p>
    <w:p w14:paraId="08150D5F" w14:textId="7EE39610" w:rsidR="00D31958" w:rsidRPr="00E435F2" w:rsidRDefault="00E435F2" w:rsidP="00173AEC">
      <w:pPr>
        <w:numPr>
          <w:ilvl w:val="1"/>
          <w:numId w:val="1"/>
        </w:numPr>
        <w:spacing w:line="360" w:lineRule="auto"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435F2">
        <w:rPr>
          <w:rFonts w:ascii="Times New Roman" w:eastAsia="宋体" w:hAnsi="Times New Roman" w:cs="Times New Roman"/>
          <w:sz w:val="24"/>
          <w:szCs w:val="24"/>
        </w:rPr>
        <w:t>了解奇异值分解（</w:t>
      </w:r>
      <w:r w:rsidRPr="00E435F2">
        <w:rPr>
          <w:rFonts w:ascii="Times New Roman" w:eastAsia="宋体" w:hAnsi="Times New Roman" w:cs="Times New Roman"/>
          <w:sz w:val="24"/>
          <w:szCs w:val="24"/>
        </w:rPr>
        <w:t>SVD</w:t>
      </w:r>
      <w:r w:rsidRPr="00E435F2">
        <w:rPr>
          <w:rFonts w:ascii="Times New Roman" w:eastAsia="宋体" w:hAnsi="Times New Roman" w:cs="Times New Roman"/>
          <w:sz w:val="24"/>
          <w:szCs w:val="24"/>
        </w:rPr>
        <w:t>）在图像压缩中的应用</w:t>
      </w:r>
      <w:r w:rsidR="00D31958" w:rsidRPr="00E435F2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AAEB92C" w14:textId="32A1E819" w:rsidR="00D31958" w:rsidRPr="00E435F2" w:rsidRDefault="00E435F2" w:rsidP="00173AEC">
      <w:pPr>
        <w:numPr>
          <w:ilvl w:val="1"/>
          <w:numId w:val="1"/>
        </w:numPr>
        <w:spacing w:line="360" w:lineRule="auto"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435F2">
        <w:rPr>
          <w:rFonts w:ascii="Times New Roman" w:eastAsia="宋体" w:hAnsi="Times New Roman" w:cs="Times New Roman"/>
          <w:sz w:val="24"/>
          <w:szCs w:val="24"/>
        </w:rPr>
        <w:t>掌握</w:t>
      </w:r>
      <w:r w:rsidRPr="00E435F2">
        <w:rPr>
          <w:rFonts w:ascii="Times New Roman" w:eastAsia="宋体" w:hAnsi="Times New Roman" w:cs="Times New Roman"/>
          <w:sz w:val="24"/>
          <w:szCs w:val="24"/>
        </w:rPr>
        <w:t>MATLAB</w:t>
      </w:r>
      <w:r w:rsidRPr="00E435F2">
        <w:rPr>
          <w:rFonts w:ascii="Times New Roman" w:eastAsia="宋体" w:hAnsi="Times New Roman" w:cs="Times New Roman"/>
          <w:sz w:val="24"/>
          <w:szCs w:val="24"/>
        </w:rPr>
        <w:t>中</w:t>
      </w:r>
      <w:r w:rsidRPr="00E435F2">
        <w:rPr>
          <w:rFonts w:ascii="Times New Roman" w:eastAsia="宋体" w:hAnsi="Times New Roman" w:cs="Times New Roman"/>
          <w:sz w:val="24"/>
          <w:szCs w:val="24"/>
        </w:rPr>
        <w:t>SVD</w:t>
      </w:r>
      <w:r w:rsidRPr="00E435F2">
        <w:rPr>
          <w:rFonts w:ascii="Times New Roman" w:eastAsia="宋体" w:hAnsi="Times New Roman" w:cs="Times New Roman"/>
          <w:sz w:val="24"/>
          <w:szCs w:val="24"/>
        </w:rPr>
        <w:t>的使用，并通过实验验证不同奇异值截断比例对图像压缩效果的影响</w:t>
      </w:r>
      <w:r w:rsidR="00D31958" w:rsidRPr="00E435F2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C02A7A7" w14:textId="1B366F40" w:rsidR="00D31958" w:rsidRPr="00E435F2" w:rsidRDefault="00E435F2" w:rsidP="00173AEC">
      <w:pPr>
        <w:numPr>
          <w:ilvl w:val="1"/>
          <w:numId w:val="1"/>
        </w:numPr>
        <w:spacing w:line="360" w:lineRule="auto"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435F2">
        <w:rPr>
          <w:rFonts w:ascii="Times New Roman" w:eastAsia="宋体" w:hAnsi="Times New Roman" w:cs="Times New Roman"/>
          <w:sz w:val="24"/>
          <w:szCs w:val="24"/>
        </w:rPr>
        <w:t>通过实验提高对图像压缩和数据压缩的理解</w:t>
      </w:r>
      <w:r w:rsidR="00D31958" w:rsidRPr="00E435F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2493E85" w14:textId="345615A3" w:rsidR="00A24FA0" w:rsidRDefault="00D31958" w:rsidP="003E08B8">
      <w:pPr>
        <w:pStyle w:val="3"/>
        <w:spacing w:line="415" w:lineRule="auto"/>
        <w:rPr>
          <w:sz w:val="28"/>
          <w:szCs w:val="28"/>
        </w:rPr>
      </w:pPr>
      <w:r w:rsidRPr="00E435F2">
        <w:rPr>
          <w:sz w:val="28"/>
          <w:szCs w:val="28"/>
        </w:rPr>
        <w:t>2</w:t>
      </w:r>
      <w:r w:rsidRPr="00E435F2">
        <w:rPr>
          <w:sz w:val="28"/>
          <w:szCs w:val="28"/>
        </w:rPr>
        <w:t>、实验原理</w:t>
      </w:r>
    </w:p>
    <w:p w14:paraId="2D14EBB8" w14:textId="36EF1766" w:rsidR="00E435F2" w:rsidRPr="00E435F2" w:rsidRDefault="00E435F2" w:rsidP="00D6337D">
      <w:pPr>
        <w:pStyle w:val="a7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E435F2">
        <w:rPr>
          <w:rFonts w:ascii="Times New Roman" w:eastAsia="宋体" w:hAnsi="Times New Roman" w:cs="Times New Roman"/>
          <w:sz w:val="24"/>
          <w:szCs w:val="24"/>
        </w:rPr>
        <w:t>奇异值分解（</w:t>
      </w:r>
      <w:r w:rsidRPr="00E435F2">
        <w:rPr>
          <w:rFonts w:ascii="Times New Roman" w:eastAsia="宋体" w:hAnsi="Times New Roman" w:cs="Times New Roman"/>
          <w:sz w:val="24"/>
          <w:szCs w:val="24"/>
        </w:rPr>
        <w:t>SVD</w:t>
      </w:r>
      <w:r w:rsidRPr="00E435F2">
        <w:rPr>
          <w:rFonts w:ascii="Times New Roman" w:eastAsia="宋体" w:hAnsi="Times New Roman" w:cs="Times New Roman"/>
          <w:sz w:val="24"/>
          <w:szCs w:val="24"/>
        </w:rPr>
        <w:t>）是线性代数中的一种矩阵分解方法，可以将任意的矩阵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A∈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×</m:t>
            </m:r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n</m:t>
            </m:r>
          </m:sup>
        </m:sSup>
      </m:oMath>
      <w:r w:rsidRPr="00E435F2">
        <w:rPr>
          <w:rFonts w:ascii="Times New Roman" w:eastAsia="宋体" w:hAnsi="Times New Roman" w:cs="Times New Roman"/>
          <w:sz w:val="24"/>
          <w:szCs w:val="24"/>
        </w:rPr>
        <w:t>分解为：</w:t>
      </w:r>
    </w:p>
    <w:p w14:paraId="579C9EA8" w14:textId="4D582D1C" w:rsidR="00E435F2" w:rsidRDefault="00E435F2" w:rsidP="00E435F2">
      <w:pPr>
        <w:spacing w:line="360" w:lineRule="auto"/>
        <w:ind w:left="420"/>
        <w:jc w:val="left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A=UΣ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368EB016" w14:textId="5049B69A" w:rsidR="00E435F2" w:rsidRDefault="00E435F2" w:rsidP="00D6337D">
      <w:pPr>
        <w:pStyle w:val="a7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U</m:t>
        </m:r>
      </m:oMath>
      <w:r w:rsidRPr="00E435F2">
        <w:rPr>
          <w:rFonts w:ascii="Times New Roman" w:eastAsia="宋体" w:hAnsi="Times New Roman" w:cs="Times New Roman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</m:t>
            </m:r>
          </m:sup>
        </m:sSup>
      </m:oMath>
      <w:r w:rsidRPr="00E435F2">
        <w:rPr>
          <w:rFonts w:ascii="Times New Roman" w:eastAsia="宋体" w:hAnsi="Times New Roman" w:cs="Times New Roman"/>
          <w:sz w:val="24"/>
          <w:szCs w:val="24"/>
        </w:rPr>
        <w:t>分别是正交矩阵。</w:t>
      </w:r>
      <m:oMath>
        <m:r>
          <w:rPr>
            <w:rFonts w:ascii="Cambria Math" w:eastAsia="宋体" w:hAnsi="Cambria Math" w:cs="Times New Roman"/>
            <w:sz w:val="24"/>
            <w:szCs w:val="24"/>
          </w:rPr>
          <m:t>Σ</m:t>
        </m:r>
      </m:oMath>
      <w:r w:rsidRPr="00E435F2">
        <w:rPr>
          <w:rFonts w:ascii="Times New Roman" w:eastAsia="宋体" w:hAnsi="Times New Roman" w:cs="Times New Roman"/>
          <w:sz w:val="24"/>
          <w:szCs w:val="24"/>
        </w:rPr>
        <w:t>是一个对角矩阵，对角线上的元素为奇异值，这些奇异值按从大到小排列。</w:t>
      </w:r>
    </w:p>
    <w:p w14:paraId="1CE93763" w14:textId="2C15A5B7" w:rsidR="003B4DB6" w:rsidRPr="003B4DB6" w:rsidRDefault="003B4DB6" w:rsidP="00D6337D">
      <w:pPr>
        <w:pStyle w:val="a7"/>
        <w:spacing w:line="360" w:lineRule="auto"/>
        <w:ind w:firstLine="482"/>
        <w:rPr>
          <w:rFonts w:ascii="Cambria Math" w:eastAsia="宋体" w:hAnsi="Cambria Math" w:cs="Times New Roman"/>
          <w:b/>
          <w:bCs/>
          <w:i/>
          <w:i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IMG=UΣ</m:t>
          </m:r>
          <m:sSup>
            <m:s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∙∙∙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 </m:t>
                    </m:r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</m:sSubSup>
                  </m:e>
                </m:mr>
              </m:m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&gt;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&gt;⋯&gt;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&gt;0</m:t>
          </m:r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≈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bi"/>
            </m:rPr>
            <w:rPr>
              <w:rFonts w:ascii="Cambria Math" w:eastAsia="宋体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sub>
            <m: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T</m:t>
              </m:r>
            </m:sup>
          </m:sSubSup>
        </m:oMath>
      </m:oMathPara>
    </w:p>
    <w:p w14:paraId="4FE7D682" w14:textId="60949422" w:rsidR="00E435F2" w:rsidRPr="003E08B8" w:rsidRDefault="003E08B8" w:rsidP="00D6337D">
      <w:pPr>
        <w:pStyle w:val="a7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E08B8">
        <w:rPr>
          <w:rFonts w:ascii="Times New Roman" w:eastAsia="宋体" w:hAnsi="Times New Roman" w:cs="Times New Roman"/>
          <w:sz w:val="24"/>
          <w:szCs w:val="24"/>
        </w:rPr>
        <w:t>在图像压缩中</w:t>
      </w:r>
      <w:r>
        <w:rPr>
          <w:rFonts w:ascii="Times New Roman" w:eastAsia="宋体" w:hAnsi="Times New Roman" w:cs="Times New Roman" w:hint="eastAsia"/>
          <w:sz w:val="24"/>
          <w:szCs w:val="24"/>
        </w:rPr>
        <w:t>，假设</w:t>
      </w:r>
      <w:r w:rsidRPr="003E08B8">
        <w:rPr>
          <w:rFonts w:ascii="Times New Roman" w:eastAsia="宋体" w:hAnsi="Times New Roman" w:cs="Times New Roman" w:hint="eastAsia"/>
          <w:sz w:val="24"/>
          <w:szCs w:val="24"/>
        </w:rPr>
        <w:t>原图像的秩是</w:t>
      </w:r>
      <m:oMath>
        <m:r>
          <w:rPr>
            <w:rStyle w:val="aa"/>
            <w:rFonts w:ascii="Cambria Math" w:hAnsi="Cambria Math"/>
            <w:color w:val="auto"/>
          </w:rPr>
          <m:t>r</m:t>
        </m:r>
      </m:oMath>
      <w:r w:rsidRPr="003E08B8">
        <w:rPr>
          <w:rFonts w:ascii="Times New Roman" w:eastAsia="宋体" w:hAnsi="Times New Roman" w:cs="Times New Roman" w:hint="eastAsia"/>
          <w:sz w:val="24"/>
          <w:szCs w:val="24"/>
        </w:rPr>
        <w:t>，使用</w:t>
      </w:r>
      <w:r w:rsidRPr="003E08B8">
        <w:rPr>
          <w:rFonts w:ascii="Times New Roman" w:eastAsia="宋体" w:hAnsi="Times New Roman" w:cs="Times New Roman" w:hint="eastAsia"/>
          <w:sz w:val="24"/>
          <w:szCs w:val="24"/>
        </w:rPr>
        <w:t>SVD</w:t>
      </w:r>
      <w:r w:rsidRPr="003E08B8">
        <w:rPr>
          <w:rFonts w:ascii="Times New Roman" w:eastAsia="宋体" w:hAnsi="Times New Roman" w:cs="Times New Roman" w:hint="eastAsia"/>
          <w:sz w:val="24"/>
          <w:szCs w:val="24"/>
        </w:rPr>
        <w:t>前</w:t>
      </w:r>
      <m:oMath>
        <m:r>
          <w:rPr>
            <w:rFonts w:ascii="Cambria Math" w:eastAsia="宋体" w:hAnsi="Cambria Math" w:cs="Times New Roman"/>
            <w:sz w:val="24"/>
            <w:szCs w:val="24"/>
          </w:rPr>
          <m:t>k</m:t>
        </m:r>
      </m:oMath>
      <w:r w:rsidRPr="003E08B8">
        <w:rPr>
          <w:rFonts w:ascii="Times New Roman" w:eastAsia="宋体" w:hAnsi="Times New Roman" w:cs="Times New Roman" w:hint="eastAsia"/>
          <w:sz w:val="24"/>
          <w:szCs w:val="24"/>
        </w:rPr>
        <w:t>项展开可以近似表示图像，而往往</w:t>
      </w:r>
      <m:oMath>
        <m:r>
          <w:rPr>
            <w:rFonts w:ascii="Cambria Math" w:eastAsia="宋体" w:hAnsi="Cambria Math" w:cs="Times New Roman"/>
            <w:sz w:val="24"/>
            <w:szCs w:val="24"/>
          </w:rPr>
          <m:t>k</m:t>
        </m:r>
      </m:oMath>
      <w:r w:rsidRPr="003E08B8">
        <w:rPr>
          <w:rFonts w:ascii="Times New Roman" w:eastAsia="宋体" w:hAnsi="Times New Roman" w:cs="Times New Roman" w:hint="eastAsia"/>
          <w:sz w:val="24"/>
          <w:szCs w:val="24"/>
        </w:rPr>
        <w:t>比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</m:t>
        </m:r>
      </m:oMath>
      <w:r w:rsidRPr="003E08B8">
        <w:rPr>
          <w:rFonts w:ascii="Times New Roman" w:eastAsia="宋体" w:hAnsi="Times New Roman" w:cs="Times New Roman" w:hint="eastAsia"/>
          <w:sz w:val="24"/>
          <w:szCs w:val="24"/>
        </w:rPr>
        <w:t>小很多，所以这种近似表示是一种低秩分解表示，从而实现数据的压缩有效减少了数据的存储量</w:t>
      </w:r>
      <w:r w:rsidR="00660BF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0429F07" w14:textId="63BD3B34" w:rsidR="0068297D" w:rsidRPr="0068297D" w:rsidRDefault="00D31958" w:rsidP="003E08B8">
      <w:pPr>
        <w:pStyle w:val="3"/>
        <w:spacing w:line="415" w:lineRule="auto"/>
        <w:rPr>
          <w:sz w:val="28"/>
          <w:szCs w:val="28"/>
        </w:rPr>
      </w:pPr>
      <w:r w:rsidRPr="00E435F2">
        <w:rPr>
          <w:sz w:val="28"/>
          <w:szCs w:val="28"/>
        </w:rPr>
        <w:t>3</w:t>
      </w:r>
      <w:r w:rsidRPr="00E435F2">
        <w:rPr>
          <w:sz w:val="28"/>
          <w:szCs w:val="28"/>
        </w:rPr>
        <w:t>、实验内</w:t>
      </w:r>
      <w:r w:rsidR="00D6337D">
        <w:rPr>
          <w:rFonts w:hint="eastAsia"/>
          <w:sz w:val="28"/>
          <w:szCs w:val="28"/>
        </w:rPr>
        <w:t>容</w:t>
      </w:r>
    </w:p>
    <w:p w14:paraId="54F4ECB3" w14:textId="587C753D" w:rsidR="003E08B8" w:rsidRPr="008B513A" w:rsidRDefault="008B513A" w:rsidP="008B513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(1) </w:t>
      </w:r>
      <w:r w:rsidR="00E435F2" w:rsidRPr="008B513A">
        <w:rPr>
          <w:rFonts w:ascii="Times New Roman" w:eastAsia="宋体" w:hAnsi="Times New Roman" w:cs="Times New Roman"/>
          <w:sz w:val="24"/>
          <w:szCs w:val="24"/>
        </w:rPr>
        <w:t>加载图像</w:t>
      </w:r>
    </w:p>
    <w:p w14:paraId="06CC0CB0" w14:textId="138C880B" w:rsidR="00E435F2" w:rsidRPr="003E08B8" w:rsidRDefault="003E08B8" w:rsidP="003E08B8">
      <w:pPr>
        <w:pStyle w:val="a7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3E08B8">
        <w:rPr>
          <w:rFonts w:ascii="Times New Roman" w:eastAsia="宋体" w:hAnsi="Times New Roman" w:cs="Times New Roman"/>
          <w:sz w:val="24"/>
          <w:szCs w:val="24"/>
        </w:rPr>
        <w:t>选择一张灰度</w:t>
      </w:r>
      <w:r w:rsidR="00D6337D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3E08B8">
        <w:rPr>
          <w:rFonts w:ascii="Times New Roman" w:eastAsia="宋体" w:hAnsi="Times New Roman" w:cs="Times New Roman"/>
          <w:sz w:val="24"/>
          <w:szCs w:val="24"/>
        </w:rPr>
        <w:t>彩色图像并加载到实验环境中，将其显示出来以便观察原始</w:t>
      </w:r>
      <w:r w:rsidRPr="003E08B8">
        <w:rPr>
          <w:rFonts w:ascii="Times New Roman" w:eastAsia="宋体" w:hAnsi="Times New Roman" w:cs="Times New Roman"/>
          <w:sz w:val="24"/>
          <w:szCs w:val="24"/>
        </w:rPr>
        <w:lastRenderedPageBreak/>
        <w:t>图像的效果。加载成功后，</w:t>
      </w:r>
      <w:r w:rsidR="00D6337D">
        <w:rPr>
          <w:rFonts w:ascii="Times New Roman" w:eastAsia="宋体" w:hAnsi="Times New Roman" w:cs="Times New Roman" w:hint="eastAsia"/>
          <w:sz w:val="24"/>
          <w:szCs w:val="24"/>
        </w:rPr>
        <w:t>利用函数展示</w:t>
      </w:r>
      <w:r w:rsidRPr="003E08B8">
        <w:rPr>
          <w:rFonts w:ascii="Times New Roman" w:eastAsia="宋体" w:hAnsi="Times New Roman" w:cs="Times New Roman"/>
          <w:sz w:val="24"/>
          <w:szCs w:val="24"/>
        </w:rPr>
        <w:t>图像的基本信息（如分辨率、通道数）</w:t>
      </w:r>
      <w:r w:rsidRPr="003E08B8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9D636FB" w14:textId="19A538C9" w:rsidR="003E08B8" w:rsidRPr="008B513A" w:rsidRDefault="008B513A" w:rsidP="008B513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(2) </w:t>
      </w:r>
      <w:r w:rsidR="00E435F2" w:rsidRPr="008B513A">
        <w:rPr>
          <w:rFonts w:ascii="Times New Roman" w:eastAsia="宋体" w:hAnsi="Times New Roman" w:cs="Times New Roman"/>
          <w:sz w:val="24"/>
          <w:szCs w:val="24"/>
        </w:rPr>
        <w:t>图像</w:t>
      </w:r>
      <w:r w:rsidR="00D6337D" w:rsidRPr="008B513A">
        <w:rPr>
          <w:rFonts w:ascii="Times New Roman" w:eastAsia="宋体" w:hAnsi="Times New Roman" w:cs="Times New Roman" w:hint="eastAsia"/>
          <w:sz w:val="24"/>
          <w:szCs w:val="24"/>
        </w:rPr>
        <w:t>分解</w:t>
      </w:r>
    </w:p>
    <w:p w14:paraId="32ED35CB" w14:textId="553225B2" w:rsidR="00E435F2" w:rsidRPr="00E435F2" w:rsidRDefault="00D6337D" w:rsidP="003E08B8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3E08B8" w:rsidRPr="003E08B8">
        <w:rPr>
          <w:rFonts w:ascii="Times New Roman" w:eastAsia="宋体" w:hAnsi="Times New Roman" w:cs="Times New Roman"/>
          <w:sz w:val="24"/>
          <w:szCs w:val="24"/>
        </w:rPr>
        <w:t>将加载的图像转换为</w:t>
      </w:r>
      <w:r>
        <w:rPr>
          <w:rFonts w:ascii="Times New Roman" w:eastAsia="宋体" w:hAnsi="Times New Roman" w:cs="Times New Roman" w:hint="eastAsia"/>
          <w:sz w:val="24"/>
          <w:szCs w:val="24"/>
        </w:rPr>
        <w:t>双精度</w:t>
      </w:r>
      <w:r w:rsidR="003E08B8" w:rsidRPr="003E08B8">
        <w:rPr>
          <w:rFonts w:ascii="Times New Roman" w:eastAsia="宋体" w:hAnsi="Times New Roman" w:cs="Times New Roman"/>
          <w:sz w:val="24"/>
          <w:szCs w:val="24"/>
        </w:rPr>
        <w:t>矩阵形式。</w:t>
      </w:r>
      <w:r>
        <w:rPr>
          <w:rFonts w:ascii="Times New Roman" w:eastAsia="宋体" w:hAnsi="Times New Roman" w:cs="Times New Roman" w:hint="eastAsia"/>
          <w:sz w:val="24"/>
          <w:szCs w:val="24"/>
        </w:rPr>
        <w:t>按照设定好的奇异值截断数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k</m:t>
        </m:r>
      </m:oMath>
      <w:r w:rsidR="003E08B8" w:rsidRPr="003E08B8">
        <w:rPr>
          <w:rFonts w:ascii="Times New Roman" w:eastAsia="宋体" w:hAnsi="Times New Roman" w:cs="Times New Roman"/>
          <w:sz w:val="24"/>
          <w:szCs w:val="24"/>
        </w:rPr>
        <w:t>对图像矩阵进行奇异值分解（</w:t>
      </w:r>
      <w:r w:rsidR="003E08B8" w:rsidRPr="003E08B8">
        <w:rPr>
          <w:rFonts w:ascii="Times New Roman" w:eastAsia="宋体" w:hAnsi="Times New Roman" w:cs="Times New Roman"/>
          <w:sz w:val="24"/>
          <w:szCs w:val="24"/>
        </w:rPr>
        <w:t>SVD</w:t>
      </w:r>
      <w:r w:rsidR="003E08B8" w:rsidRPr="003E08B8">
        <w:rPr>
          <w:rFonts w:ascii="Times New Roman" w:eastAsia="宋体" w:hAnsi="Times New Roman" w:cs="Times New Roman"/>
          <w:sz w:val="24"/>
          <w:szCs w:val="24"/>
        </w:rPr>
        <w:t>），获得矩阵</w:t>
      </w:r>
      <m:oMath>
        <m:r>
          <w:rPr>
            <w:rFonts w:ascii="Cambria Math" w:eastAsia="宋体" w:hAnsi="Cambria Math" w:cs="Times New Roman"/>
            <w:sz w:val="24"/>
            <w:szCs w:val="24"/>
          </w:rPr>
          <m:t>U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、</m:t>
        </m:r>
        <m:r>
          <w:rPr>
            <w:rFonts w:ascii="Cambria Math" w:eastAsia="宋体" w:hAnsi="Cambria Math" w:cs="Times New Roman"/>
            <w:sz w:val="24"/>
            <w:szCs w:val="24"/>
          </w:rPr>
          <m:t>Σ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、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</m:oMath>
      <w:r w:rsidR="00E435F2" w:rsidRPr="00E435F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5DAF1BB" w14:textId="75413E2C" w:rsidR="003E08B8" w:rsidRPr="008B513A" w:rsidRDefault="008B513A" w:rsidP="008B513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(3) </w:t>
      </w:r>
      <w:r w:rsidR="00E435F2" w:rsidRPr="008B513A">
        <w:rPr>
          <w:rFonts w:ascii="Times New Roman" w:eastAsia="宋体" w:hAnsi="Times New Roman" w:cs="Times New Roman"/>
          <w:sz w:val="24"/>
          <w:szCs w:val="24"/>
        </w:rPr>
        <w:t>重构图像</w:t>
      </w:r>
      <w:r>
        <w:rPr>
          <w:rFonts w:ascii="Times New Roman" w:eastAsia="宋体" w:hAnsi="Times New Roman" w:cs="Times New Roman" w:hint="eastAsia"/>
          <w:sz w:val="24"/>
          <w:szCs w:val="24"/>
        </w:rPr>
        <w:t>与分析</w:t>
      </w:r>
    </w:p>
    <w:p w14:paraId="51358B74" w14:textId="4BEA4702" w:rsidR="00E435F2" w:rsidRPr="00E435F2" w:rsidRDefault="003E08B8" w:rsidP="003E08B8">
      <w:pPr>
        <w:pStyle w:val="a7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3E08B8">
        <w:rPr>
          <w:rFonts w:ascii="Times New Roman" w:eastAsia="宋体" w:hAnsi="Times New Roman" w:cs="Times New Roman"/>
          <w:sz w:val="24"/>
          <w:szCs w:val="24"/>
        </w:rPr>
        <w:t>使用截断后的奇异值重新生成图像，分别得到</w:t>
      </w:r>
      <w:r w:rsidRPr="003E08B8">
        <w:rPr>
          <w:rFonts w:ascii="Times New Roman" w:eastAsia="宋体" w:hAnsi="Times New Roman" w:cs="Times New Roman"/>
          <w:sz w:val="24"/>
          <w:szCs w:val="24"/>
        </w:rPr>
        <w:t xml:space="preserve"> 10%</w:t>
      </w:r>
      <w:r w:rsidRPr="003E08B8">
        <w:rPr>
          <w:rFonts w:ascii="Times New Roman" w:eastAsia="宋体" w:hAnsi="Times New Roman" w:cs="Times New Roman"/>
          <w:sz w:val="24"/>
          <w:szCs w:val="24"/>
        </w:rPr>
        <w:t>、</w:t>
      </w:r>
      <w:r w:rsidR="001E276E">
        <w:rPr>
          <w:rFonts w:ascii="Times New Roman" w:eastAsia="宋体" w:hAnsi="Times New Roman" w:cs="Times New Roman" w:hint="eastAsia"/>
          <w:sz w:val="24"/>
          <w:szCs w:val="24"/>
        </w:rPr>
        <w:t>33</w:t>
      </w:r>
      <w:r w:rsidRPr="003E08B8">
        <w:rPr>
          <w:rFonts w:ascii="Times New Roman" w:eastAsia="宋体" w:hAnsi="Times New Roman" w:cs="Times New Roman"/>
          <w:sz w:val="24"/>
          <w:szCs w:val="24"/>
        </w:rPr>
        <w:t>%</w:t>
      </w:r>
      <w:r w:rsidRPr="003E08B8">
        <w:rPr>
          <w:rFonts w:ascii="Times New Roman" w:eastAsia="宋体" w:hAnsi="Times New Roman" w:cs="Times New Roman"/>
          <w:sz w:val="24"/>
          <w:szCs w:val="24"/>
        </w:rPr>
        <w:t>、</w:t>
      </w:r>
      <w:r w:rsidRPr="003E08B8">
        <w:rPr>
          <w:rFonts w:ascii="Times New Roman" w:eastAsia="宋体" w:hAnsi="Times New Roman" w:cs="Times New Roman"/>
          <w:sz w:val="24"/>
          <w:szCs w:val="24"/>
        </w:rPr>
        <w:t>50%</w:t>
      </w:r>
      <w:r w:rsidRPr="003E08B8">
        <w:rPr>
          <w:rFonts w:ascii="Times New Roman" w:eastAsia="宋体" w:hAnsi="Times New Roman" w:cs="Times New Roman"/>
          <w:sz w:val="24"/>
          <w:szCs w:val="24"/>
        </w:rPr>
        <w:t>奇异值保留下的重构图像。将这些重构图像与原始图像进行对比，并计算</w:t>
      </w:r>
      <w:r w:rsidR="008476E4">
        <w:rPr>
          <w:rFonts w:ascii="Times New Roman" w:eastAsia="宋体" w:hAnsi="Times New Roman" w:cs="Times New Roman" w:hint="eastAsia"/>
          <w:sz w:val="24"/>
          <w:szCs w:val="24"/>
        </w:rPr>
        <w:t>百分比</w:t>
      </w:r>
      <w:r w:rsidR="00793884">
        <w:rPr>
          <w:rFonts w:ascii="Times New Roman" w:eastAsia="宋体" w:hAnsi="Times New Roman" w:cs="Times New Roman" w:hint="eastAsia"/>
          <w:sz w:val="24"/>
          <w:szCs w:val="24"/>
        </w:rPr>
        <w:t>误差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Pr="003E08B8">
        <w:rPr>
          <w:rFonts w:ascii="Times New Roman" w:eastAsia="宋体" w:hAnsi="Times New Roman" w:cs="Times New Roman"/>
          <w:sz w:val="24"/>
          <w:szCs w:val="24"/>
        </w:rPr>
        <w:t>。展示不同保留比例下的图像以及对应的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</w:rPr>
        <w:t>百分比误差</w:t>
      </w:r>
      <w:r w:rsidRPr="003E08B8">
        <w:rPr>
          <w:rFonts w:ascii="Times New Roman" w:eastAsia="宋体" w:hAnsi="Times New Roman" w:cs="Times New Roman"/>
          <w:sz w:val="24"/>
          <w:szCs w:val="24"/>
        </w:rPr>
        <w:t>，并</w:t>
      </w:r>
      <w:r w:rsidR="008476E4">
        <w:rPr>
          <w:rFonts w:ascii="Times New Roman" w:eastAsia="宋体" w:hAnsi="Times New Roman" w:cs="Times New Roman" w:hint="eastAsia"/>
          <w:sz w:val="24"/>
          <w:szCs w:val="24"/>
        </w:rPr>
        <w:t>总结二者之间的</w:t>
      </w:r>
      <w:r w:rsidRPr="003E08B8">
        <w:rPr>
          <w:rFonts w:ascii="Times New Roman" w:eastAsia="宋体" w:hAnsi="Times New Roman" w:cs="Times New Roman"/>
          <w:sz w:val="24"/>
          <w:szCs w:val="24"/>
        </w:rPr>
        <w:t>关系。</w:t>
      </w:r>
      <w:r w:rsidRPr="00E435F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8D06623" w14:textId="773FEEF8" w:rsidR="008B513A" w:rsidRDefault="00D31958" w:rsidP="008B513A">
      <w:pPr>
        <w:pStyle w:val="3"/>
        <w:rPr>
          <w:sz w:val="28"/>
          <w:szCs w:val="28"/>
        </w:rPr>
      </w:pPr>
      <w:r w:rsidRPr="00E435F2">
        <w:rPr>
          <w:sz w:val="28"/>
          <w:szCs w:val="28"/>
        </w:rPr>
        <w:t>4</w:t>
      </w:r>
      <w:r w:rsidRPr="00E435F2">
        <w:rPr>
          <w:sz w:val="28"/>
          <w:szCs w:val="28"/>
        </w:rPr>
        <w:t>、实验</w:t>
      </w:r>
      <w:r w:rsidR="008B513A">
        <w:rPr>
          <w:rFonts w:hint="eastAsia"/>
          <w:sz w:val="28"/>
          <w:szCs w:val="28"/>
        </w:rPr>
        <w:t>步骤</w:t>
      </w:r>
    </w:p>
    <w:p w14:paraId="6DB9E89E" w14:textId="210416EF" w:rsidR="00472B70" w:rsidRPr="00472B70" w:rsidRDefault="00472B70" w:rsidP="00472B70">
      <w:pPr>
        <w:spacing w:line="360" w:lineRule="auto"/>
        <w:jc w:val="left"/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</w:pPr>
      <w:r w:rsidRPr="00472B70"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①任务一</w:t>
      </w:r>
      <w:r w:rsidR="005458FF"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（Gray灰度照片压缩）</w:t>
      </w:r>
    </w:p>
    <w:p w14:paraId="6B6F3D0C" w14:textId="038B9D31" w:rsidR="00E435F2" w:rsidRPr="00472B70" w:rsidRDefault="00E435F2" w:rsidP="00472B7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bookmarkStart w:id="0" w:name="_Hlk183026957"/>
      <w:r w:rsidRPr="007D024C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E435F2">
        <w:rPr>
          <w:rFonts w:ascii="Times New Roman" w:eastAsia="宋体" w:hAnsi="Times New Roman" w:cs="Times New Roman"/>
          <w:sz w:val="24"/>
          <w:szCs w:val="24"/>
        </w:rPr>
        <w:t>准备工作</w:t>
      </w:r>
    </w:p>
    <w:p w14:paraId="03BA7E99" w14:textId="46D4DF3D" w:rsidR="00070F0F" w:rsidRPr="007D024C" w:rsidRDefault="00E435F2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 w:rsidRPr="00E435F2">
        <w:rPr>
          <w:rFonts w:ascii="Times New Roman" w:eastAsia="宋体" w:hAnsi="Times New Roman" w:cs="Times New Roman"/>
          <w:sz w:val="24"/>
          <w:szCs w:val="24"/>
        </w:rPr>
        <w:t>打开</w:t>
      </w:r>
      <w:r w:rsidRPr="00E435F2">
        <w:rPr>
          <w:rFonts w:ascii="Times New Roman" w:eastAsia="宋体" w:hAnsi="Times New Roman" w:cs="Times New Roman"/>
          <w:sz w:val="24"/>
          <w:szCs w:val="24"/>
        </w:rPr>
        <w:t>MATLAB</w:t>
      </w:r>
      <w:r w:rsidR="00D6337D">
        <w:rPr>
          <w:rFonts w:ascii="Times New Roman" w:eastAsia="宋体" w:hAnsi="Times New Roman" w:cs="Times New Roman" w:hint="eastAsia"/>
          <w:sz w:val="24"/>
          <w:szCs w:val="24"/>
        </w:rPr>
        <w:t xml:space="preserve"> R2023b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创建一个工作文件夹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Work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，在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Work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内</w:t>
      </w:r>
      <w:r w:rsidRPr="00E435F2">
        <w:rPr>
          <w:rFonts w:ascii="Times New Roman" w:eastAsia="宋体" w:hAnsi="Times New Roman" w:cs="Times New Roman"/>
          <w:sz w:val="24"/>
          <w:szCs w:val="24"/>
        </w:rPr>
        <w:t>创建一个新的脚本</w:t>
      </w:r>
      <w:r w:rsidR="0021223D">
        <w:rPr>
          <w:rFonts w:ascii="Times New Roman" w:eastAsia="宋体" w:hAnsi="Times New Roman" w:cs="Times New Roman" w:hint="eastAsia"/>
          <w:sz w:val="24"/>
          <w:szCs w:val="24"/>
        </w:rPr>
        <w:t>test1</w:t>
      </w:r>
      <w:r w:rsidR="00D6337D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063FEC7F" w14:textId="38DDDDD5" w:rsidR="00E435F2" w:rsidRPr="00E435F2" w:rsidRDefault="00E435F2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导入</w:t>
      </w:r>
      <w:r w:rsidRPr="00E435F2">
        <w:rPr>
          <w:rFonts w:ascii="Times New Roman" w:eastAsia="宋体" w:hAnsi="Times New Roman" w:cs="Times New Roman"/>
          <w:sz w:val="24"/>
          <w:szCs w:val="24"/>
        </w:rPr>
        <w:t>实验图像（</w:t>
      </w:r>
      <w:r w:rsidR="000A0F4F">
        <w:rPr>
          <w:rFonts w:ascii="Times New Roman" w:eastAsia="宋体" w:hAnsi="Times New Roman" w:cs="Times New Roman" w:hint="eastAsia"/>
          <w:sz w:val="24"/>
          <w:szCs w:val="24"/>
        </w:rPr>
        <w:t>Gray</w:t>
      </w:r>
      <w:r w:rsidRPr="00E435F2">
        <w:rPr>
          <w:rFonts w:ascii="Times New Roman" w:eastAsia="宋体" w:hAnsi="Times New Roman" w:cs="Times New Roman"/>
          <w:sz w:val="24"/>
          <w:szCs w:val="24"/>
        </w:rPr>
        <w:t>.jpg</w:t>
      </w:r>
      <w:r w:rsidRPr="00E435F2">
        <w:rPr>
          <w:rFonts w:ascii="Times New Roman" w:eastAsia="宋体" w:hAnsi="Times New Roman" w:cs="Times New Roman"/>
          <w:sz w:val="24"/>
          <w:szCs w:val="24"/>
        </w:rPr>
        <w:t>）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Work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="00D6337D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0BBDB3DC" w14:textId="1E1A0704" w:rsidR="00E435F2" w:rsidRDefault="00E435F2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>2</w:t>
      </w:r>
      <w:r w:rsidR="007D024C" w:rsidRPr="007D024C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E435F2">
        <w:rPr>
          <w:rFonts w:ascii="Times New Roman" w:eastAsia="宋体" w:hAnsi="Times New Roman" w:cs="Times New Roman"/>
          <w:sz w:val="24"/>
          <w:szCs w:val="24"/>
        </w:rPr>
        <w:t>图像读取与预处理</w:t>
      </w:r>
    </w:p>
    <w:p w14:paraId="2E3E7B83" w14:textId="2C1553C5" w:rsidR="00DF5623" w:rsidRDefault="00DF5623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DF5623">
        <w:rPr>
          <w:rFonts w:ascii="Times New Roman" w:eastAsia="宋体" w:hAnsi="Times New Roman" w:cs="Times New Roman"/>
          <w:sz w:val="24"/>
          <w:szCs w:val="24"/>
        </w:rPr>
        <w:t>清除命令窗口的内容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F5623">
        <w:rPr>
          <w:rFonts w:ascii="Times New Roman" w:eastAsia="宋体" w:hAnsi="Times New Roman" w:cs="Times New Roman"/>
          <w:sz w:val="24"/>
          <w:szCs w:val="24"/>
        </w:rPr>
        <w:t>清除工作空间的所有变量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F5623">
        <w:rPr>
          <w:rFonts w:ascii="Times New Roman" w:eastAsia="宋体" w:hAnsi="Times New Roman" w:cs="Times New Roman"/>
          <w:sz w:val="24"/>
          <w:szCs w:val="24"/>
        </w:rPr>
        <w:t>清除当前的</w:t>
      </w:r>
      <w:r w:rsidRPr="00DF5623">
        <w:rPr>
          <w:rFonts w:ascii="Times New Roman" w:eastAsia="宋体" w:hAnsi="Times New Roman" w:cs="Times New Roman"/>
          <w:sz w:val="24"/>
          <w:szCs w:val="24"/>
        </w:rPr>
        <w:t>Figure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EAC0B48" w14:textId="77777777" w:rsidR="00DF5623" w:rsidRPr="00DF5623" w:rsidRDefault="00DF5623" w:rsidP="00DF562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clc;</w:t>
      </w:r>
    </w:p>
    <w:p w14:paraId="19399489" w14:textId="77777777" w:rsidR="00DF5623" w:rsidRPr="00DF5623" w:rsidRDefault="00DF5623" w:rsidP="00DF562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clear;</w:t>
      </w:r>
    </w:p>
    <w:p w14:paraId="51041B45" w14:textId="77777777" w:rsidR="00DF5623" w:rsidRPr="00DF5623" w:rsidRDefault="00DF5623" w:rsidP="00DF562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clf;</w:t>
      </w:r>
    </w:p>
    <w:p w14:paraId="5B05220E" w14:textId="5870B1C6" w:rsidR="00070F0F" w:rsidRDefault="007D024C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 w:rsidR="00E435F2" w:rsidRPr="00E435F2">
        <w:rPr>
          <w:rFonts w:ascii="Times New Roman" w:eastAsia="宋体" w:hAnsi="Times New Roman" w:cs="Times New Roman"/>
          <w:sz w:val="24"/>
          <w:szCs w:val="24"/>
        </w:rPr>
        <w:t>使用</w:t>
      </w:r>
      <w:r w:rsidR="00E435F2" w:rsidRPr="00E435F2">
        <w:rPr>
          <w:rFonts w:ascii="Times New Roman" w:eastAsia="宋体" w:hAnsi="Times New Roman" w:cs="Times New Roman"/>
          <w:sz w:val="24"/>
          <w:szCs w:val="24"/>
        </w:rPr>
        <w:t>imread</w:t>
      </w:r>
      <w:r w:rsidR="00E435F2" w:rsidRPr="00E435F2">
        <w:rPr>
          <w:rFonts w:ascii="Times New Roman" w:eastAsia="宋体" w:hAnsi="Times New Roman" w:cs="Times New Roman"/>
          <w:sz w:val="24"/>
          <w:szCs w:val="24"/>
        </w:rPr>
        <w:t>函数读取图像</w:t>
      </w:r>
      <w:r w:rsidR="00B63B9D">
        <w:rPr>
          <w:rFonts w:ascii="Times New Roman" w:eastAsia="宋体" w:hAnsi="Times New Roman" w:cs="Times New Roman" w:hint="eastAsia"/>
          <w:sz w:val="24"/>
          <w:szCs w:val="24"/>
        </w:rPr>
        <w:t>并将其转化为灰度图像</w:t>
      </w:r>
      <w:r w:rsidR="00DF5623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31637B2" w14:textId="77777777" w:rsidR="004C1BA5" w:rsidRPr="004C1BA5" w:rsidRDefault="004C1BA5" w:rsidP="004C1BA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 xml:space="preserve">% </w:t>
      </w:r>
      <w:r w:rsidRPr="004C1BA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读取图像</w:t>
      </w:r>
    </w:p>
    <w:p w14:paraId="46637C8F" w14:textId="145BF90D" w:rsidR="004C1BA5" w:rsidRPr="004C1BA5" w:rsidRDefault="004C1BA5" w:rsidP="004C1BA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IMG=imread('</w:t>
      </w:r>
      <w:r w:rsidR="00F72509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Gray</w:t>
      </w:r>
      <w:r w:rsidRPr="004C1BA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.jpg');</w:t>
      </w:r>
    </w:p>
    <w:p w14:paraId="3E7F2C0B" w14:textId="71AE4C11" w:rsidR="00070F0F" w:rsidRPr="004C1BA5" w:rsidRDefault="004C1BA5" w:rsidP="004C1BA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img=rgb2gray(IMG);</w:t>
      </w:r>
    </w:p>
    <w:p w14:paraId="07A9B912" w14:textId="6C7424D3" w:rsidR="00E435F2" w:rsidRPr="00E435F2" w:rsidRDefault="00070F0F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读取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图像信息</w:t>
      </w:r>
      <w:r>
        <w:rPr>
          <w:rFonts w:ascii="Times New Roman" w:eastAsia="宋体" w:hAnsi="Times New Roman" w:cs="Times New Roman" w:hint="eastAsia"/>
          <w:sz w:val="24"/>
          <w:szCs w:val="24"/>
        </w:rPr>
        <w:t>并将其</w:t>
      </w:r>
      <w:r w:rsidR="00741A4A">
        <w:rPr>
          <w:rFonts w:ascii="Times New Roman" w:eastAsia="宋体" w:hAnsi="Times New Roman" w:cs="Times New Roman" w:hint="eastAsia"/>
          <w:sz w:val="24"/>
          <w:szCs w:val="24"/>
        </w:rPr>
        <w:t>输出到命令行窗口</w:t>
      </w:r>
      <w:r w:rsidR="00DF5623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5C8DD04" w14:textId="77777777" w:rsidR="004C1BA5" w:rsidRPr="004C1BA5" w:rsidRDefault="004C1BA5" w:rsidP="004C1BA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图像尺寸</w:t>
      </w:r>
    </w:p>
    <w:p w14:paraId="45D3B819" w14:textId="77777777" w:rsidR="004C1BA5" w:rsidRPr="004C1BA5" w:rsidRDefault="004C1BA5" w:rsidP="004C1BA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[m, n, c] = size(img);</w:t>
      </w:r>
    </w:p>
    <w:p w14:paraId="664A6228" w14:textId="77777777" w:rsidR="004C1BA5" w:rsidRDefault="004C1BA5" w:rsidP="004C1BA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fprintf('</w:t>
      </w: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图像尺寸</w:t>
      </w: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: %d x %d x %d\n', m, n, c);</w:t>
      </w:r>
    </w:p>
    <w:p w14:paraId="70BE361A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1" w:name="_Hlk183041218"/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计算并</w:t>
      </w:r>
      <w:r w:rsidRPr="00793884">
        <w:rPr>
          <w:rFonts w:ascii="Times New Roman" w:eastAsia="宋体" w:hAnsi="Times New Roman" w:cs="Times New Roman" w:hint="eastAsia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奇异值总数</w:t>
      </w:r>
      <w:r w:rsidRPr="00793884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C2E6C58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%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输出奇异值总数</w:t>
      </w:r>
    </w:p>
    <w:p w14:paraId="2BFF5133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total_singular_values = min(m, n);</w:t>
      </w:r>
    </w:p>
    <w:p w14:paraId="33284F1D" w14:textId="720C0EC7" w:rsidR="00793884" w:rsidRPr="004C1BA5" w:rsidRDefault="00793884" w:rsidP="004C1BA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fprintf('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奇异值总数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: %d\n', total_singular_values);</w:t>
      </w:r>
      <w:bookmarkEnd w:id="1"/>
    </w:p>
    <w:p w14:paraId="227BD962" w14:textId="678BF05A" w:rsidR="000A18DC" w:rsidRDefault="000A18DC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输出原灰度图像</w:t>
      </w:r>
      <w:r w:rsidR="00DF5623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1E0486B" w14:textId="07AC42FB" w:rsidR="000A18DC" w:rsidRDefault="004C1BA5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subplot(2,2,1),imshow(img),title('</w:t>
      </w: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原灰度图像</w:t>
      </w:r>
      <w:r w:rsidRPr="004C1BA5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')</w:t>
      </w:r>
    </w:p>
    <w:p w14:paraId="730E5A9E" w14:textId="2D5A8AEC" w:rsidR="007D024C" w:rsidRDefault="007D024C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7D024C">
        <w:rPr>
          <w:rFonts w:ascii="Times New Roman" w:eastAsia="宋体" w:hAnsi="Times New Roman" w:cs="Times New Roman"/>
          <w:sz w:val="24"/>
          <w:szCs w:val="24"/>
        </w:rPr>
        <w:t>奇异值分解</w:t>
      </w:r>
      <w:r w:rsidR="005E4E41">
        <w:rPr>
          <w:rFonts w:ascii="Times New Roman" w:eastAsia="宋体" w:hAnsi="Times New Roman" w:cs="Times New Roman" w:hint="eastAsia"/>
          <w:sz w:val="24"/>
          <w:szCs w:val="24"/>
        </w:rPr>
        <w:t>与重构</w:t>
      </w:r>
    </w:p>
    <w:p w14:paraId="3EAE8796" w14:textId="7E90ACF8" w:rsidR="00A11496" w:rsidRPr="007D024C" w:rsidRDefault="00A11496" w:rsidP="007D024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3.1 </w:t>
      </w:r>
      <w:r w:rsidRPr="00A11496">
        <w:rPr>
          <w:rFonts w:ascii="Times New Roman" w:eastAsia="宋体" w:hAnsi="Times New Roman" w:cs="Times New Roman"/>
          <w:sz w:val="24"/>
          <w:szCs w:val="24"/>
        </w:rPr>
        <w:t>前</w:t>
      </w:r>
      <w:r w:rsidRPr="00A11496">
        <w:rPr>
          <w:rFonts w:ascii="Times New Roman" w:eastAsia="宋体" w:hAnsi="Times New Roman" w:cs="Times New Roman"/>
          <w:sz w:val="24"/>
          <w:szCs w:val="24"/>
        </w:rPr>
        <w:t>10</w:t>
      </w:r>
      <w:r w:rsidRPr="00A11496">
        <w:rPr>
          <w:rFonts w:ascii="Times New Roman" w:eastAsia="宋体" w:hAnsi="Times New Roman" w:cs="Times New Roman"/>
          <w:sz w:val="24"/>
          <w:szCs w:val="24"/>
        </w:rPr>
        <w:t>％奇异值重构图像</w:t>
      </w:r>
    </w:p>
    <w:p w14:paraId="1AE0BAAA" w14:textId="77777777" w:rsidR="005E4E41" w:rsidRDefault="007D024C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 w:rsidRPr="007D024C">
        <w:rPr>
          <w:rFonts w:ascii="Times New Roman" w:eastAsia="宋体" w:hAnsi="Times New Roman" w:cs="Times New Roman"/>
          <w:sz w:val="24"/>
          <w:szCs w:val="24"/>
        </w:rPr>
        <w:t>使用</w:t>
      </w:r>
      <w:r w:rsidRPr="007D024C">
        <w:rPr>
          <w:rFonts w:ascii="Times New Roman" w:eastAsia="宋体" w:hAnsi="Times New Roman" w:cs="Times New Roman"/>
          <w:sz w:val="24"/>
          <w:szCs w:val="24"/>
        </w:rPr>
        <w:t>svds</w:t>
      </w:r>
      <w:r w:rsidRPr="007D024C">
        <w:rPr>
          <w:rFonts w:ascii="Times New Roman" w:eastAsia="宋体" w:hAnsi="Times New Roman" w:cs="Times New Roman"/>
          <w:sz w:val="24"/>
          <w:szCs w:val="24"/>
        </w:rPr>
        <w:t>函数对</w:t>
      </w:r>
      <w:r w:rsidR="00282699">
        <w:rPr>
          <w:rFonts w:ascii="Times New Roman" w:eastAsia="宋体" w:hAnsi="Times New Roman" w:cs="Times New Roman" w:hint="eastAsia"/>
          <w:sz w:val="24"/>
          <w:szCs w:val="24"/>
        </w:rPr>
        <w:t>双精度类型的</w:t>
      </w:r>
      <w:r w:rsidRPr="007D024C">
        <w:rPr>
          <w:rFonts w:ascii="Times New Roman" w:eastAsia="宋体" w:hAnsi="Times New Roman" w:cs="Times New Roman"/>
          <w:sz w:val="24"/>
          <w:szCs w:val="24"/>
        </w:rPr>
        <w:t>图像进行奇异值分解，保留前</w:t>
      </w:r>
      <w:r w:rsidRPr="007D024C">
        <w:rPr>
          <w:rFonts w:ascii="Times New Roman" w:eastAsia="宋体" w:hAnsi="Times New Roman" w:cs="Times New Roman"/>
          <w:sz w:val="24"/>
          <w:szCs w:val="24"/>
        </w:rPr>
        <w:t>k</w:t>
      </w:r>
      <w:r w:rsidRPr="007D024C">
        <w:rPr>
          <w:rFonts w:ascii="Times New Roman" w:eastAsia="宋体" w:hAnsi="Times New Roman" w:cs="Times New Roman"/>
          <w:sz w:val="24"/>
          <w:szCs w:val="24"/>
        </w:rPr>
        <w:t>个奇异值进行图像重构</w:t>
      </w:r>
      <w:r w:rsidR="000A18DC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08B74BD3" w14:textId="4BA934F4" w:rsidR="007D024C" w:rsidRDefault="005E4E41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5E4E41">
        <w:rPr>
          <w:rFonts w:ascii="Times New Roman" w:eastAsia="宋体" w:hAnsi="Times New Roman" w:cs="Times New Roman"/>
          <w:sz w:val="24"/>
          <w:szCs w:val="24"/>
        </w:rPr>
        <w:t>将重构后的图像转换回</w:t>
      </w:r>
      <w:r w:rsidRPr="005E4E41">
        <w:rPr>
          <w:rFonts w:ascii="Times New Roman" w:eastAsia="宋体" w:hAnsi="Times New Roman" w:cs="Times New Roman"/>
          <w:sz w:val="24"/>
          <w:szCs w:val="24"/>
        </w:rPr>
        <w:t xml:space="preserve"> uint8 </w:t>
      </w:r>
      <w:r w:rsidRPr="005E4E41">
        <w:rPr>
          <w:rFonts w:ascii="Times New Roman" w:eastAsia="宋体" w:hAnsi="Times New Roman" w:cs="Times New Roman"/>
          <w:sz w:val="24"/>
          <w:szCs w:val="24"/>
        </w:rPr>
        <w:t>类型</w:t>
      </w:r>
      <w:r>
        <w:rPr>
          <w:rFonts w:ascii="Times New Roman" w:eastAsia="宋体" w:hAnsi="Times New Roman" w:cs="Times New Roman" w:hint="eastAsia"/>
          <w:sz w:val="24"/>
          <w:szCs w:val="24"/>
        </w:rPr>
        <w:t>，并</w:t>
      </w:r>
      <w:r w:rsidRPr="005E4E41">
        <w:rPr>
          <w:rFonts w:ascii="Times New Roman" w:eastAsia="宋体" w:hAnsi="Times New Roman" w:cs="Times New Roman"/>
          <w:sz w:val="24"/>
          <w:szCs w:val="24"/>
        </w:rPr>
        <w:t>使用</w:t>
      </w:r>
      <w:r w:rsidRPr="005E4E41">
        <w:rPr>
          <w:rFonts w:ascii="Times New Roman" w:eastAsia="宋体" w:hAnsi="Times New Roman" w:cs="Times New Roman"/>
          <w:sz w:val="24"/>
          <w:szCs w:val="24"/>
        </w:rPr>
        <w:t>imshow</w:t>
      </w:r>
      <w:r w:rsidRPr="005E4E41">
        <w:rPr>
          <w:rFonts w:ascii="Times New Roman" w:eastAsia="宋体" w:hAnsi="Times New Roman" w:cs="Times New Roman"/>
          <w:sz w:val="24"/>
          <w:szCs w:val="24"/>
        </w:rPr>
        <w:t>显示原始图像和不同截断奇异值后的重构图像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673D69DF" w14:textId="77777777" w:rsidR="00DF5623" w:rsidRPr="00DF5623" w:rsidRDefault="00DF5623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img_double=double(img);</w:t>
      </w:r>
    </w:p>
    <w:p w14:paraId="1B9ED603" w14:textId="77777777" w:rsidR="00DF5623" w:rsidRPr="00DF5623" w:rsidRDefault="00DF5623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前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％奇异值重构图像</w:t>
      </w:r>
    </w:p>
    <w:p w14:paraId="3784ECCF" w14:textId="77777777" w:rsidR="00DF5623" w:rsidRPr="00DF5623" w:rsidRDefault="00DF5623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[U,S,V]=svds(img_double,total_singular_values*0.1);</w:t>
      </w:r>
    </w:p>
    <w:p w14:paraId="017D9220" w14:textId="77777777" w:rsidR="00DF5623" w:rsidRPr="00DF5623" w:rsidRDefault="00DF5623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img1=U*S*V';</w:t>
      </w:r>
    </w:p>
    <w:p w14:paraId="495B8FB2" w14:textId="77777777" w:rsidR="00DF5623" w:rsidRPr="00DF5623" w:rsidRDefault="00DF5623" w:rsidP="00DF562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subplot(2,2,2),imshow(uint8(img1)),title('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截断前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％奇异值重构图像</w:t>
      </w: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');</w:t>
      </w:r>
    </w:p>
    <w:p w14:paraId="31B4333E" w14:textId="645C0F76" w:rsidR="00A11496" w:rsidRPr="00A11496" w:rsidRDefault="00A11496" w:rsidP="00A1149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11496">
        <w:rPr>
          <w:rFonts w:ascii="Times New Roman" w:eastAsia="宋体" w:hAnsi="Times New Roman" w:cs="Times New Roman" w:hint="eastAsia"/>
          <w:sz w:val="24"/>
          <w:szCs w:val="24"/>
        </w:rPr>
        <w:t>3.2</w:t>
      </w:r>
      <w:r w:rsidRPr="00A11496">
        <w:rPr>
          <w:rFonts w:ascii="Times New Roman" w:eastAsia="宋体" w:hAnsi="Times New Roman" w:cs="Times New Roman" w:hint="eastAsia"/>
          <w:sz w:val="24"/>
          <w:szCs w:val="24"/>
        </w:rPr>
        <w:t>前</w:t>
      </w:r>
      <w:r w:rsidR="001E276E">
        <w:rPr>
          <w:rFonts w:ascii="Times New Roman" w:eastAsia="宋体" w:hAnsi="Times New Roman" w:cs="Times New Roman" w:hint="eastAsia"/>
          <w:sz w:val="24"/>
          <w:szCs w:val="24"/>
        </w:rPr>
        <w:t>33</w:t>
      </w:r>
      <w:r w:rsidRPr="00A11496">
        <w:rPr>
          <w:rFonts w:ascii="Times New Roman" w:eastAsia="宋体" w:hAnsi="Times New Roman" w:cs="Times New Roman"/>
          <w:sz w:val="24"/>
          <w:szCs w:val="24"/>
        </w:rPr>
        <w:t>％</w:t>
      </w:r>
      <w:r w:rsidRPr="00A11496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A11496">
        <w:rPr>
          <w:rFonts w:ascii="Times New Roman" w:eastAsia="宋体" w:hAnsi="Times New Roman" w:cs="Times New Roman" w:hint="eastAsia"/>
          <w:sz w:val="24"/>
          <w:szCs w:val="24"/>
        </w:rPr>
        <w:t>50%</w:t>
      </w:r>
      <w:r w:rsidRPr="00A11496">
        <w:rPr>
          <w:rFonts w:ascii="Times New Roman" w:eastAsia="宋体" w:hAnsi="Times New Roman" w:cs="Times New Roman"/>
          <w:sz w:val="24"/>
          <w:szCs w:val="24"/>
        </w:rPr>
        <w:t>奇异值重构图像</w:t>
      </w:r>
    </w:p>
    <w:p w14:paraId="19DF49F8" w14:textId="37BF92AA" w:rsidR="00A11496" w:rsidRPr="00A11496" w:rsidRDefault="00A11496" w:rsidP="00A1149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请你仿照上述代码补充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</w:rPr>
        <w:t>前</w:t>
      </w:r>
      <w:r w:rsidR="0034120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33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</w:rPr>
        <w:t>％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和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50%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</w:rPr>
        <w:t>奇异值重构图像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的代码</w:t>
      </w:r>
    </w:p>
    <w:p w14:paraId="4D49FA34" w14:textId="3A4236EF" w:rsidR="007D024C" w:rsidRPr="007D024C" w:rsidRDefault="00A11496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2" w:name="_Hlk183030330"/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7D024C" w:rsidRPr="007D024C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5E4E41">
        <w:rPr>
          <w:rFonts w:ascii="Times New Roman" w:eastAsia="宋体" w:hAnsi="Times New Roman" w:cs="Times New Roman" w:hint="eastAsia"/>
          <w:sz w:val="24"/>
          <w:szCs w:val="24"/>
        </w:rPr>
        <w:t>计算压缩后的</w:t>
      </w:r>
      <w:r w:rsidR="00A66D99">
        <w:rPr>
          <w:rFonts w:ascii="Times New Roman" w:eastAsia="宋体" w:hAnsi="Times New Roman" w:cs="Times New Roman" w:hint="eastAsia"/>
          <w:sz w:val="24"/>
          <w:szCs w:val="24"/>
        </w:rPr>
        <w:t>百分比误差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="007D024C" w:rsidRPr="007D024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7BBFB077" w14:textId="77777777" w:rsidR="00F72509" w:rsidRPr="00F72509" w:rsidRDefault="00F72509" w:rsidP="00F725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diff1 = 100 * sum(abs(img_double(:) - img1(:))) / sum(abs(img_double(:)));</w:t>
      </w:r>
    </w:p>
    <w:p w14:paraId="02CA6AA1" w14:textId="701C8171" w:rsidR="00F72509" w:rsidRPr="00F72509" w:rsidRDefault="00F72509" w:rsidP="00F725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fprintf('</w:t>
      </w: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截断前</w:t>
      </w: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10%%</w:t>
      </w: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奇异值重构图像的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百分比误差</w:t>
      </w:r>
      <w:r w:rsidRPr="00F72509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: %.2f%%\n', diff1);</w:t>
      </w:r>
    </w:p>
    <w:p w14:paraId="3FC6FA81" w14:textId="073B4332" w:rsidR="00A11496" w:rsidRPr="00A11496" w:rsidRDefault="00A11496" w:rsidP="00A1149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注意：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此处仅仅给出了计算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前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10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％奇异值重构图像</w:t>
      </w:r>
      <w:r w:rsidR="00F72509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百分比误差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代码，请你仿照上述代码补充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前</w:t>
      </w:r>
      <w:r w:rsidR="0034120C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33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％和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50%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奇异值重构图像</w:t>
      </w:r>
      <w:r w:rsidR="00F72509" w:rsidRPr="00F72509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百分比误差</w:t>
      </w:r>
      <w:r w:rsidRPr="00A11496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代码</w:t>
      </w:r>
    </w:p>
    <w:bookmarkEnd w:id="2"/>
    <w:p w14:paraId="379807A2" w14:textId="164B4ABC" w:rsidR="00741A4A" w:rsidRPr="00A11496" w:rsidRDefault="00741A4A" w:rsidP="007D024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bookmarkEnd w:id="0"/>
    <w:p w14:paraId="6741F001" w14:textId="20782A5D" w:rsidR="00472B70" w:rsidRPr="00472B70" w:rsidRDefault="00472B70" w:rsidP="00472B70">
      <w:pPr>
        <w:spacing w:line="360" w:lineRule="auto"/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</w:pPr>
      <w:r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②</w:t>
      </w:r>
      <w:r w:rsidRPr="00472B70">
        <w:rPr>
          <w:rFonts w:ascii="微软雅黑" w:eastAsia="微软雅黑" w:hAnsi="微软雅黑" w:cs="Times New Roman"/>
          <w:b/>
          <w:bCs/>
          <w:color w:val="FF0000"/>
          <w:sz w:val="24"/>
          <w:szCs w:val="24"/>
        </w:rPr>
        <w:t>任务</w:t>
      </w:r>
      <w:r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二</w:t>
      </w:r>
      <w:r w:rsidR="005458FF"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（RGB彩色照片压缩）</w:t>
      </w:r>
    </w:p>
    <w:p w14:paraId="74156623" w14:textId="16E47790" w:rsidR="00660BF3" w:rsidRDefault="00660BF3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E435F2">
        <w:rPr>
          <w:rFonts w:ascii="Times New Roman" w:eastAsia="宋体" w:hAnsi="Times New Roman" w:cs="Times New Roman"/>
          <w:sz w:val="24"/>
          <w:szCs w:val="24"/>
        </w:rPr>
        <w:t>准备工作：</w:t>
      </w:r>
    </w:p>
    <w:p w14:paraId="3FDC661A" w14:textId="07D167D9" w:rsidR="0021223D" w:rsidRPr="0021223D" w:rsidRDefault="0021223D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Work</w:t>
      </w:r>
      <w:r>
        <w:rPr>
          <w:rFonts w:ascii="Times New Roman" w:eastAsia="宋体" w:hAnsi="Times New Roman" w:cs="Times New Roman" w:hint="eastAsia"/>
          <w:sz w:val="24"/>
          <w:szCs w:val="24"/>
        </w:rPr>
        <w:t>内</w:t>
      </w:r>
      <w:r w:rsidRPr="00E435F2">
        <w:rPr>
          <w:rFonts w:ascii="Times New Roman" w:eastAsia="宋体" w:hAnsi="Times New Roman" w:cs="Times New Roman"/>
          <w:sz w:val="24"/>
          <w:szCs w:val="24"/>
        </w:rPr>
        <w:t>创建一个新的脚本</w:t>
      </w:r>
      <w:r>
        <w:rPr>
          <w:rFonts w:ascii="Times New Roman" w:eastAsia="宋体" w:hAnsi="Times New Roman" w:cs="Times New Roman" w:hint="eastAsia"/>
          <w:sz w:val="24"/>
          <w:szCs w:val="24"/>
        </w:rPr>
        <w:t>test2;</w:t>
      </w:r>
    </w:p>
    <w:p w14:paraId="316D41B4" w14:textId="0E175496" w:rsidR="00660BF3" w:rsidRPr="00E435F2" w:rsidRDefault="00660BF3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导入</w:t>
      </w:r>
      <w:r w:rsidRPr="00E435F2">
        <w:rPr>
          <w:rFonts w:ascii="Times New Roman" w:eastAsia="宋体" w:hAnsi="Times New Roman" w:cs="Times New Roman"/>
          <w:sz w:val="24"/>
          <w:szCs w:val="24"/>
        </w:rPr>
        <w:t>实验图像（</w:t>
      </w:r>
      <w:r>
        <w:rPr>
          <w:rFonts w:ascii="Times New Roman" w:eastAsia="宋体" w:hAnsi="Times New Roman" w:cs="Times New Roman" w:hint="eastAsia"/>
          <w:sz w:val="24"/>
          <w:szCs w:val="24"/>
        </w:rPr>
        <w:t>RGB</w:t>
      </w:r>
      <w:r w:rsidRPr="00E435F2">
        <w:rPr>
          <w:rFonts w:ascii="Times New Roman" w:eastAsia="宋体" w:hAnsi="Times New Roman" w:cs="Times New Roman"/>
          <w:sz w:val="24"/>
          <w:szCs w:val="24"/>
        </w:rPr>
        <w:t>.jpg</w:t>
      </w:r>
      <w:r w:rsidRPr="00E435F2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到</w:t>
      </w:r>
      <w:r>
        <w:rPr>
          <w:rFonts w:ascii="Times New Roman" w:eastAsia="宋体" w:hAnsi="Times New Roman" w:cs="Times New Roman" w:hint="eastAsia"/>
          <w:sz w:val="24"/>
          <w:szCs w:val="24"/>
        </w:rPr>
        <w:t>Work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477E5B40" w14:textId="55CB7DD8" w:rsidR="00660BF3" w:rsidRDefault="00660BF3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2. </w:t>
      </w:r>
      <w:r w:rsidRPr="00E435F2">
        <w:rPr>
          <w:rFonts w:ascii="Times New Roman" w:eastAsia="宋体" w:hAnsi="Times New Roman" w:cs="Times New Roman"/>
          <w:sz w:val="24"/>
          <w:szCs w:val="24"/>
        </w:rPr>
        <w:t>图像读取与预处理：</w:t>
      </w:r>
    </w:p>
    <w:p w14:paraId="573CA3A1" w14:textId="3C1B9581" w:rsidR="009E30C5" w:rsidRDefault="009E30C5" w:rsidP="009E30C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DF5623">
        <w:rPr>
          <w:rFonts w:ascii="Times New Roman" w:eastAsia="宋体" w:hAnsi="Times New Roman" w:cs="Times New Roman"/>
          <w:sz w:val="24"/>
          <w:szCs w:val="24"/>
        </w:rPr>
        <w:t>清除命令窗口的内容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F5623">
        <w:rPr>
          <w:rFonts w:ascii="Times New Roman" w:eastAsia="宋体" w:hAnsi="Times New Roman" w:cs="Times New Roman"/>
          <w:sz w:val="24"/>
          <w:szCs w:val="24"/>
        </w:rPr>
        <w:t>清除工作空间的所有变量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F5623">
        <w:rPr>
          <w:rFonts w:ascii="Times New Roman" w:eastAsia="宋体" w:hAnsi="Times New Roman" w:cs="Times New Roman"/>
          <w:sz w:val="24"/>
          <w:szCs w:val="24"/>
        </w:rPr>
        <w:t>清除当前的</w:t>
      </w:r>
      <w:r w:rsidRPr="00DF5623">
        <w:rPr>
          <w:rFonts w:ascii="Times New Roman" w:eastAsia="宋体" w:hAnsi="Times New Roman" w:cs="Times New Roman"/>
          <w:sz w:val="24"/>
          <w:szCs w:val="24"/>
        </w:rPr>
        <w:t>Figure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C5E3872" w14:textId="77777777" w:rsidR="009E30C5" w:rsidRPr="00DF5623" w:rsidRDefault="009E30C5" w:rsidP="009E30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clc;</w:t>
      </w:r>
    </w:p>
    <w:p w14:paraId="55A848E7" w14:textId="77777777" w:rsidR="009E30C5" w:rsidRPr="00DF5623" w:rsidRDefault="009E30C5" w:rsidP="009E30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clear;</w:t>
      </w:r>
    </w:p>
    <w:p w14:paraId="46620033" w14:textId="09434C56" w:rsidR="009E30C5" w:rsidRPr="009E30C5" w:rsidRDefault="009E30C5" w:rsidP="009E30C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DF562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clf;</w:t>
      </w:r>
    </w:p>
    <w:p w14:paraId="2C7CCBFB" w14:textId="6C969D81" w:rsidR="00660BF3" w:rsidRDefault="00660BF3" w:rsidP="00660B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ab/>
      </w:r>
      <w:r w:rsidRPr="00E435F2">
        <w:rPr>
          <w:rFonts w:ascii="Times New Roman" w:eastAsia="宋体" w:hAnsi="Times New Roman" w:cs="Times New Roman"/>
          <w:sz w:val="24"/>
          <w:szCs w:val="24"/>
        </w:rPr>
        <w:t>使用</w:t>
      </w:r>
      <w:r w:rsidRPr="00E435F2">
        <w:rPr>
          <w:rFonts w:ascii="Times New Roman" w:eastAsia="宋体" w:hAnsi="Times New Roman" w:cs="Times New Roman"/>
          <w:sz w:val="24"/>
          <w:szCs w:val="24"/>
        </w:rPr>
        <w:t>imread</w:t>
      </w:r>
      <w:r w:rsidRPr="00E435F2">
        <w:rPr>
          <w:rFonts w:ascii="Times New Roman" w:eastAsia="宋体" w:hAnsi="Times New Roman" w:cs="Times New Roman"/>
          <w:sz w:val="24"/>
          <w:szCs w:val="24"/>
        </w:rPr>
        <w:t>函数读取图像</w:t>
      </w:r>
      <w:r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="00987097">
        <w:rPr>
          <w:rFonts w:ascii="Times New Roman" w:eastAsia="宋体" w:hAnsi="Times New Roman" w:cs="Times New Roman" w:hint="eastAsia"/>
          <w:sz w:val="24"/>
          <w:szCs w:val="24"/>
        </w:rPr>
        <w:t>输出图片属性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8592136" w14:textId="77777777" w:rsidR="00987097" w:rsidRPr="00987097" w:rsidRDefault="00987097" w:rsidP="0098709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读取图像</w:t>
      </w:r>
    </w:p>
    <w:p w14:paraId="4E5BE564" w14:textId="77777777" w:rsidR="00987097" w:rsidRPr="00987097" w:rsidRDefault="00987097" w:rsidP="0098709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IMG = imread('RGB.jpg');</w:t>
      </w:r>
    </w:p>
    <w:p w14:paraId="367BFFD3" w14:textId="77777777" w:rsidR="00987097" w:rsidRPr="00987097" w:rsidRDefault="00987097" w:rsidP="0098709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img_double= double(IMG);</w:t>
      </w:r>
    </w:p>
    <w:p w14:paraId="4E121AF7" w14:textId="77777777" w:rsidR="00987097" w:rsidRPr="00987097" w:rsidRDefault="00987097" w:rsidP="0098709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图像尺寸</w:t>
      </w:r>
    </w:p>
    <w:p w14:paraId="27A1635A" w14:textId="77777777" w:rsidR="00987097" w:rsidRPr="00987097" w:rsidRDefault="00987097" w:rsidP="0098709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[m, n, c] = size(IMG);</w:t>
      </w:r>
    </w:p>
    <w:p w14:paraId="4AAA1C8C" w14:textId="65465F3B" w:rsidR="00660BF3" w:rsidRDefault="00987097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fprintf('</w:t>
      </w: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图像尺寸</w:t>
      </w:r>
      <w:r w:rsidRPr="00987097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: %d x %d x %d\n', m, n, c);</w:t>
      </w:r>
    </w:p>
    <w:p w14:paraId="12AF9A8D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计算并</w:t>
      </w:r>
      <w:r w:rsidRPr="00793884">
        <w:rPr>
          <w:rFonts w:ascii="Times New Roman" w:eastAsia="宋体" w:hAnsi="Times New Roman" w:cs="Times New Roman" w:hint="eastAsia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奇异值总数</w:t>
      </w:r>
      <w:r w:rsidRPr="00793884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5C8D682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%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输出奇异值总数</w:t>
      </w:r>
    </w:p>
    <w:p w14:paraId="34DA22EA" w14:textId="77777777" w:rsidR="00793884" w:rsidRPr="00793884" w:rsidRDefault="00793884" w:rsidP="0079388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total_singular_values = min(m, n);</w:t>
      </w:r>
    </w:p>
    <w:p w14:paraId="698AF2D5" w14:textId="7F00DDE6" w:rsidR="00793884" w:rsidRPr="00793884" w:rsidRDefault="00793884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fprintf('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奇异值总数</w:t>
      </w:r>
      <w:r w:rsidRPr="00793884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: %d\n', total_singular_values);</w:t>
      </w:r>
    </w:p>
    <w:p w14:paraId="7B1601D2" w14:textId="2390F3E5" w:rsidR="00660BF3" w:rsidRDefault="00660BF3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输出</w:t>
      </w:r>
      <w:r w:rsidR="00A111BD">
        <w:rPr>
          <w:rFonts w:ascii="Times New Roman" w:eastAsia="宋体" w:hAnsi="Times New Roman" w:cs="Times New Roman" w:hint="eastAsia"/>
          <w:sz w:val="24"/>
          <w:szCs w:val="24"/>
        </w:rPr>
        <w:t>原</w:t>
      </w:r>
      <w:r w:rsidR="00A111BD">
        <w:rPr>
          <w:rFonts w:ascii="Times New Roman" w:eastAsia="宋体" w:hAnsi="Times New Roman" w:cs="Times New Roman" w:hint="eastAsia"/>
          <w:sz w:val="24"/>
          <w:szCs w:val="24"/>
        </w:rPr>
        <w:t>RGB</w:t>
      </w:r>
      <w:r>
        <w:rPr>
          <w:rFonts w:ascii="Times New Roman" w:eastAsia="宋体" w:hAnsi="Times New Roman" w:cs="Times New Roman" w:hint="eastAsia"/>
          <w:sz w:val="24"/>
          <w:szCs w:val="24"/>
        </w:rPr>
        <w:t>图像</w:t>
      </w:r>
      <w:r w:rsidR="00A111BD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20AEB5D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显示原始图像</w:t>
      </w:r>
    </w:p>
    <w:p w14:paraId="17F416DE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subplot(2,2,1),imshow(IMG),title('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原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RGB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图像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')</w:t>
      </w:r>
    </w:p>
    <w:p w14:paraId="1650C2C3" w14:textId="0AE96871" w:rsidR="00660BF3" w:rsidRPr="00E435F2" w:rsidRDefault="00660BF3" w:rsidP="00660B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4C74DA" w14:textId="3BE723F0" w:rsidR="00660BF3" w:rsidRDefault="00660BF3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7D024C">
        <w:rPr>
          <w:rFonts w:ascii="Times New Roman" w:eastAsia="宋体" w:hAnsi="Times New Roman" w:cs="Times New Roman"/>
          <w:sz w:val="24"/>
          <w:szCs w:val="24"/>
        </w:rPr>
        <w:t>奇异值分解</w:t>
      </w:r>
      <w:r>
        <w:rPr>
          <w:rFonts w:ascii="Times New Roman" w:eastAsia="宋体" w:hAnsi="Times New Roman" w:cs="Times New Roman" w:hint="eastAsia"/>
          <w:sz w:val="24"/>
          <w:szCs w:val="24"/>
        </w:rPr>
        <w:t>与重构</w:t>
      </w:r>
    </w:p>
    <w:p w14:paraId="0BEEE36B" w14:textId="0ABC12B2" w:rsidR="00A111BD" w:rsidRDefault="00A111BD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111BD">
        <w:rPr>
          <w:rFonts w:ascii="Times New Roman" w:eastAsia="宋体" w:hAnsi="Times New Roman" w:cs="Times New Roman" w:hint="eastAsia"/>
          <w:sz w:val="24"/>
          <w:szCs w:val="24"/>
        </w:rPr>
        <w:t xml:space="preserve">3.1 </w:t>
      </w:r>
      <w:r w:rsidRPr="00A111BD">
        <w:rPr>
          <w:rFonts w:ascii="Times New Roman" w:eastAsia="宋体" w:hAnsi="Times New Roman" w:cs="Times New Roman"/>
          <w:sz w:val="24"/>
          <w:szCs w:val="24"/>
        </w:rPr>
        <w:t>前</w:t>
      </w:r>
      <w:r w:rsidRPr="00A111BD">
        <w:rPr>
          <w:rFonts w:ascii="Times New Roman" w:eastAsia="宋体" w:hAnsi="Times New Roman" w:cs="Times New Roman"/>
          <w:sz w:val="24"/>
          <w:szCs w:val="24"/>
        </w:rPr>
        <w:t>10</w:t>
      </w:r>
      <w:r w:rsidRPr="00A111BD">
        <w:rPr>
          <w:rFonts w:ascii="Times New Roman" w:eastAsia="宋体" w:hAnsi="Times New Roman" w:cs="Times New Roman"/>
          <w:sz w:val="24"/>
          <w:szCs w:val="24"/>
        </w:rPr>
        <w:t>％奇异值重构图像</w:t>
      </w:r>
    </w:p>
    <w:p w14:paraId="5638F216" w14:textId="1B949962" w:rsidR="009A0568" w:rsidRDefault="009A0568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9A0568">
        <w:rPr>
          <w:rFonts w:ascii="Times New Roman" w:eastAsia="宋体" w:hAnsi="Times New Roman" w:cs="Times New Roman"/>
          <w:sz w:val="24"/>
          <w:szCs w:val="24"/>
        </w:rPr>
        <w:t>创建一个与原始图像维度一致的空矩阵</w:t>
      </w:r>
      <w:r w:rsidRPr="009A0568">
        <w:rPr>
          <w:rFonts w:ascii="Times New Roman" w:eastAsia="宋体" w:hAnsi="Times New Roman" w:cs="Times New Roman"/>
          <w:sz w:val="24"/>
          <w:szCs w:val="24"/>
        </w:rPr>
        <w:t>IMG_reconstructed</w:t>
      </w:r>
      <w:r w:rsidRPr="009A0568">
        <w:rPr>
          <w:rFonts w:ascii="Times New Roman" w:eastAsia="宋体" w:hAnsi="Times New Roman" w:cs="Times New Roman"/>
          <w:sz w:val="24"/>
          <w:szCs w:val="24"/>
        </w:rPr>
        <w:t>，用于存储重构后的图像数据，并将其类型设置为</w:t>
      </w:r>
      <w:r w:rsidRPr="009A0568">
        <w:rPr>
          <w:rFonts w:ascii="Times New Roman" w:eastAsia="宋体" w:hAnsi="Times New Roman" w:cs="Times New Roman"/>
          <w:sz w:val="24"/>
          <w:szCs w:val="24"/>
        </w:rPr>
        <w:t xml:space="preserve"> uint8</w:t>
      </w:r>
    </w:p>
    <w:p w14:paraId="6FFCBC9D" w14:textId="48A0184E" w:rsidR="009A0568" w:rsidRPr="009A0568" w:rsidRDefault="009A0568" w:rsidP="009A0568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9A0568">
        <w:rPr>
          <w:rFonts w:ascii="Times New Roman" w:eastAsia="宋体" w:hAnsi="Times New Roman" w:cs="Times New Roman"/>
          <w:b/>
          <w:bCs/>
          <w:sz w:val="24"/>
          <w:szCs w:val="24"/>
        </w:rPr>
        <w:t>逐通道处理</w:t>
      </w:r>
      <w:r w:rsidRPr="009A0568">
        <w:rPr>
          <w:rFonts w:ascii="Times New Roman" w:eastAsia="宋体" w:hAnsi="Times New Roman" w:cs="Times New Roman"/>
          <w:sz w:val="24"/>
          <w:szCs w:val="24"/>
        </w:rPr>
        <w:t>：对于图像的每个通道（红、绿、蓝）：</w:t>
      </w:r>
    </w:p>
    <w:p w14:paraId="4DDCCD3E" w14:textId="7FEC465C" w:rsidR="009A0568" w:rsidRPr="009A0568" w:rsidRDefault="009A0568" w:rsidP="009A0568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0568">
        <w:rPr>
          <w:rFonts w:ascii="Times New Roman" w:eastAsia="宋体" w:hAnsi="Times New Roman" w:cs="Times New Roman"/>
          <w:sz w:val="24"/>
          <w:szCs w:val="24"/>
        </w:rPr>
        <w:t>将通道数据从原始类型转换为双精度类型</w:t>
      </w:r>
      <w:r w:rsidRPr="009A0568">
        <w:rPr>
          <w:rFonts w:ascii="Times New Roman" w:eastAsia="宋体" w:hAnsi="Times New Roman" w:cs="Times New Roman"/>
          <w:sz w:val="24"/>
          <w:szCs w:val="24"/>
        </w:rPr>
        <w:t>(double)</w:t>
      </w:r>
      <w:r w:rsidRPr="009A056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ABAA741" w14:textId="04C1EB16" w:rsidR="009A0568" w:rsidRPr="009A0568" w:rsidRDefault="009A0568" w:rsidP="009A0568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0568">
        <w:rPr>
          <w:rFonts w:ascii="Times New Roman" w:eastAsia="宋体" w:hAnsi="Times New Roman" w:cs="Times New Roman"/>
          <w:sz w:val="24"/>
          <w:szCs w:val="24"/>
        </w:rPr>
        <w:t>使用</w:t>
      </w:r>
      <w:r w:rsidRPr="009A0568">
        <w:rPr>
          <w:rFonts w:ascii="Times New Roman" w:eastAsia="宋体" w:hAnsi="Times New Roman" w:cs="Times New Roman"/>
          <w:sz w:val="24"/>
          <w:szCs w:val="24"/>
        </w:rPr>
        <w:t>svds</w:t>
      </w:r>
      <w:r w:rsidRPr="009A0568">
        <w:rPr>
          <w:rFonts w:ascii="Times New Roman" w:eastAsia="宋体" w:hAnsi="Times New Roman" w:cs="Times New Roman"/>
          <w:sz w:val="24"/>
          <w:szCs w:val="24"/>
        </w:rPr>
        <w:t>函数对双精度类型的通道数据进行奇异值分解，并保留前</w:t>
      </w:r>
      <w:r w:rsidRPr="009A0568">
        <w:rPr>
          <w:rFonts w:ascii="Times New Roman" w:eastAsia="宋体" w:hAnsi="Times New Roman" w:cs="Times New Roman"/>
          <w:sz w:val="24"/>
          <w:szCs w:val="24"/>
        </w:rPr>
        <w:t xml:space="preserve"> 10% </w:t>
      </w:r>
      <w:r w:rsidRPr="009A0568">
        <w:rPr>
          <w:rFonts w:ascii="Times New Roman" w:eastAsia="宋体" w:hAnsi="Times New Roman" w:cs="Times New Roman"/>
          <w:sz w:val="24"/>
          <w:szCs w:val="24"/>
        </w:rPr>
        <w:t>的奇异值。</w:t>
      </w:r>
    </w:p>
    <w:p w14:paraId="55AF3963" w14:textId="41449A9D" w:rsidR="009A0568" w:rsidRPr="009A0568" w:rsidRDefault="009A0568" w:rsidP="009A0568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0568">
        <w:rPr>
          <w:rFonts w:ascii="Times New Roman" w:eastAsia="宋体" w:hAnsi="Times New Roman" w:cs="Times New Roman"/>
          <w:sz w:val="24"/>
          <w:szCs w:val="24"/>
        </w:rPr>
        <w:t>根据保留的奇异值，重构该通道的图像，并将数据转换回</w:t>
      </w:r>
      <w:r w:rsidRPr="009A0568">
        <w:rPr>
          <w:rFonts w:ascii="Times New Roman" w:eastAsia="宋体" w:hAnsi="Times New Roman" w:cs="Times New Roman"/>
          <w:sz w:val="24"/>
          <w:szCs w:val="24"/>
        </w:rPr>
        <w:t>uint8</w:t>
      </w:r>
      <w:r w:rsidRPr="009A0568">
        <w:rPr>
          <w:rFonts w:ascii="Times New Roman" w:eastAsia="宋体" w:hAnsi="Times New Roman" w:cs="Times New Roman"/>
          <w:sz w:val="24"/>
          <w:szCs w:val="24"/>
        </w:rPr>
        <w:t>类型。</w:t>
      </w:r>
    </w:p>
    <w:p w14:paraId="1700A9FB" w14:textId="77777777" w:rsidR="009A0568" w:rsidRPr="009A0568" w:rsidRDefault="009A0568" w:rsidP="00660BF3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125EE44" w14:textId="402818CA" w:rsidR="00660BF3" w:rsidRDefault="00660BF3" w:rsidP="009A056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D024C"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 w:rsidR="009A0568" w:rsidRPr="009A0568">
        <w:rPr>
          <w:rFonts w:ascii="Times New Roman" w:eastAsia="宋体" w:hAnsi="Times New Roman" w:cs="Times New Roman"/>
          <w:sz w:val="24"/>
          <w:szCs w:val="24"/>
        </w:rPr>
        <w:t>使用</w:t>
      </w:r>
      <w:r w:rsidR="009A0568" w:rsidRPr="009A0568">
        <w:rPr>
          <w:rFonts w:ascii="Times New Roman" w:eastAsia="宋体" w:hAnsi="Times New Roman" w:cs="Times New Roman"/>
          <w:sz w:val="24"/>
          <w:szCs w:val="24"/>
        </w:rPr>
        <w:t>imsho</w:t>
      </w:r>
      <w:r w:rsidR="009A0568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9A0568" w:rsidRPr="009A0568">
        <w:rPr>
          <w:rFonts w:ascii="Times New Roman" w:eastAsia="宋体" w:hAnsi="Times New Roman" w:cs="Times New Roman"/>
          <w:sz w:val="24"/>
          <w:szCs w:val="24"/>
        </w:rPr>
        <w:t>显示重构图像，并用</w:t>
      </w:r>
      <w:r w:rsidR="009A0568" w:rsidRPr="009A0568">
        <w:rPr>
          <w:rFonts w:ascii="Times New Roman" w:eastAsia="宋体" w:hAnsi="Times New Roman" w:cs="Times New Roman"/>
          <w:sz w:val="24"/>
          <w:szCs w:val="24"/>
        </w:rPr>
        <w:t>subplot</w:t>
      </w:r>
      <w:r w:rsidR="009A0568" w:rsidRPr="009A0568">
        <w:rPr>
          <w:rFonts w:ascii="Times New Roman" w:eastAsia="宋体" w:hAnsi="Times New Roman" w:cs="Times New Roman"/>
          <w:sz w:val="24"/>
          <w:szCs w:val="24"/>
        </w:rPr>
        <w:t>在同一图窗中对比展示原始图像和经过奇异值截断后重构的图像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A7A2B2B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初始化重构图像矩阵</w:t>
      </w:r>
    </w:p>
    <w:p w14:paraId="5BD6CF8F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IMG_reconstructed = zeros(m, n, c, 'uint8');</w:t>
      </w:r>
    </w:p>
    <w:p w14:paraId="5AE590F7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% 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对每个通道分别进行奇异值分解</w:t>
      </w:r>
    </w:p>
    <w:p w14:paraId="33F742C6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for channel = 1:c</w:t>
      </w:r>
    </w:p>
    <w:p w14:paraId="2FC9871D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img_double = double(IMG(:,:,channel)); % 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转换为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double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类型</w:t>
      </w:r>
    </w:p>
    <w:p w14:paraId="7F845651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% 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计算奇异值并保留前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10%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的奇异值</w:t>
      </w:r>
    </w:p>
    <w:p w14:paraId="12F053B2" w14:textId="47DA1F7E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[U, S, V] = svds(img_double, </w:t>
      </w:r>
      <w:r w:rsidR="00DE1CD5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round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(total_singular_values * 0.1));</w:t>
      </w:r>
    </w:p>
    <w:p w14:paraId="28C79E38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 xml:space="preserve">    IMG_reconstructed(:,:,channel) = uint8(U * S * V');</w:t>
      </w:r>
    </w:p>
    <w:p w14:paraId="0D0D99EC" w14:textId="77777777" w:rsidR="00A111BD" w:rsidRP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end</w:t>
      </w:r>
    </w:p>
    <w:p w14:paraId="32AE840A" w14:textId="6C0C4B4C" w:rsidR="00A111BD" w:rsidRDefault="00A111BD" w:rsidP="00A111B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subplot(2,2,2),imshow(IMG_reconstructed),title('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截断前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％奇异值重构图像</w:t>
      </w:r>
      <w:r w:rsidRPr="00A111BD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');</w:t>
      </w:r>
    </w:p>
    <w:p w14:paraId="4027671D" w14:textId="7E5BA64B" w:rsidR="00A111BD" w:rsidRPr="00A111BD" w:rsidRDefault="00A111BD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111BD">
        <w:rPr>
          <w:rFonts w:ascii="Times New Roman" w:eastAsia="宋体" w:hAnsi="Times New Roman" w:cs="Times New Roman" w:hint="eastAsia"/>
          <w:sz w:val="24"/>
          <w:szCs w:val="24"/>
        </w:rPr>
        <w:t>3.2</w:t>
      </w:r>
      <w:r w:rsidRPr="00A111BD">
        <w:rPr>
          <w:rFonts w:ascii="Times New Roman" w:eastAsia="宋体" w:hAnsi="Times New Roman" w:cs="Times New Roman" w:hint="eastAsia"/>
          <w:sz w:val="24"/>
          <w:szCs w:val="24"/>
        </w:rPr>
        <w:t>前</w:t>
      </w:r>
      <w:r w:rsidR="00355B81">
        <w:rPr>
          <w:rFonts w:ascii="Times New Roman" w:eastAsia="宋体" w:hAnsi="Times New Roman" w:cs="Times New Roman" w:hint="eastAsia"/>
          <w:sz w:val="24"/>
          <w:szCs w:val="24"/>
        </w:rPr>
        <w:t>33</w:t>
      </w:r>
      <w:r w:rsidRPr="00A111BD">
        <w:rPr>
          <w:rFonts w:ascii="Times New Roman" w:eastAsia="宋体" w:hAnsi="Times New Roman" w:cs="Times New Roman"/>
          <w:sz w:val="24"/>
          <w:szCs w:val="24"/>
        </w:rPr>
        <w:t>％和</w:t>
      </w:r>
      <w:r w:rsidRPr="00A111BD">
        <w:rPr>
          <w:rFonts w:ascii="Times New Roman" w:eastAsia="宋体" w:hAnsi="Times New Roman" w:cs="Times New Roman" w:hint="eastAsia"/>
          <w:sz w:val="24"/>
          <w:szCs w:val="24"/>
        </w:rPr>
        <w:t>50%</w:t>
      </w:r>
      <w:r w:rsidRPr="00A111BD">
        <w:rPr>
          <w:rFonts w:ascii="Times New Roman" w:eastAsia="宋体" w:hAnsi="Times New Roman" w:cs="Times New Roman"/>
          <w:sz w:val="24"/>
          <w:szCs w:val="24"/>
        </w:rPr>
        <w:t>奇异值重构图像</w:t>
      </w:r>
    </w:p>
    <w:p w14:paraId="42AB9D39" w14:textId="17FC35D0" w:rsidR="00A111BD" w:rsidRDefault="00A111BD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  <w:r w:rsidRPr="00A111BD">
        <w:rPr>
          <w:rFonts w:ascii="Times New Roman" w:eastAsia="宋体" w:hAnsi="Times New Roman" w:cs="Times New Roman"/>
          <w:sz w:val="24"/>
          <w:szCs w:val="24"/>
        </w:rPr>
        <w:tab/>
      </w:r>
      <w:r w:rsidRPr="00A111BD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请你仿照上述代码补充</w:t>
      </w:r>
      <w:r w:rsidRPr="00A111BD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前</w:t>
      </w:r>
      <w:r w:rsidR="00355B81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33</w:t>
      </w:r>
      <w:r w:rsidRPr="00A111BD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％和</w:t>
      </w:r>
      <w:r w:rsidRPr="00A111BD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50%</w:t>
      </w:r>
      <w:r w:rsidRPr="00A111BD">
        <w:rPr>
          <w:rFonts w:ascii="Times New Roman" w:eastAsia="宋体" w:hAnsi="Times New Roman" w:cs="Times New Roman"/>
          <w:sz w:val="24"/>
          <w:szCs w:val="24"/>
          <w:highlight w:val="yellow"/>
          <w:shd w:val="pct15" w:color="auto" w:fill="FFFFFF"/>
        </w:rPr>
        <w:t>奇异值重构图像</w:t>
      </w:r>
      <w:r w:rsidRPr="00A111BD">
        <w:rPr>
          <w:rFonts w:ascii="Times New Roman" w:eastAsia="宋体" w:hAnsi="Times New Roman" w:cs="Times New Roman" w:hint="eastAsia"/>
          <w:sz w:val="24"/>
          <w:szCs w:val="24"/>
          <w:highlight w:val="yellow"/>
          <w:shd w:val="pct15" w:color="auto" w:fill="FFFFFF"/>
        </w:rPr>
        <w:t>的代码</w:t>
      </w:r>
    </w:p>
    <w:p w14:paraId="7C4ED0E9" w14:textId="1CE68721" w:rsidR="00F72509" w:rsidRDefault="00F72509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2509"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F7250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84AA8" w:rsidRPr="00784AA8">
        <w:rPr>
          <w:rFonts w:ascii="Times New Roman" w:eastAsia="宋体" w:hAnsi="Times New Roman" w:cs="Times New Roman" w:hint="eastAsia"/>
          <w:sz w:val="24"/>
          <w:szCs w:val="24"/>
        </w:rPr>
        <w:t>计算压缩后的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</w:rPr>
        <w:t>百分比误差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</w:p>
    <w:p w14:paraId="22EA8196" w14:textId="11E09F44" w:rsidR="00784AA8" w:rsidRPr="00A111BD" w:rsidRDefault="00784AA8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请利用三维数组计算前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10%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、前</w:t>
      </w:r>
      <w:r w:rsidR="00355B81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33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%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和前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50%</w:t>
      </w:r>
      <w:r w:rsidRPr="00A11496">
        <w:rPr>
          <w:rFonts w:ascii="Times New Roman" w:eastAsia="宋体" w:hAnsi="Times New Roman" w:cs="Times New Roman"/>
          <w:sz w:val="24"/>
          <w:szCs w:val="24"/>
          <w:highlight w:val="yellow"/>
        </w:rPr>
        <w:t>奇异值重构图像</w:t>
      </w:r>
      <w:r w:rsidRPr="00784AA8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</w:t>
      </w:r>
      <w:r w:rsidR="00793884" w:rsidRPr="00793884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百分比误差</w:t>
      </w:r>
    </w:p>
    <w:p w14:paraId="6CFCB71F" w14:textId="77777777" w:rsidR="00A111BD" w:rsidRPr="00A111BD" w:rsidRDefault="00A111BD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</w:pPr>
    </w:p>
    <w:p w14:paraId="0E237DC2" w14:textId="77777777" w:rsidR="00A111BD" w:rsidRPr="00A111BD" w:rsidRDefault="00A111BD" w:rsidP="00A111B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FC6E957" w14:textId="0B3F8D0A" w:rsidR="00660BF3" w:rsidRDefault="00A111BD" w:rsidP="00660BF3">
      <w:pPr>
        <w:spacing w:line="360" w:lineRule="auto"/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</w:pPr>
      <w:r w:rsidRPr="00215A01">
        <w:rPr>
          <w:rFonts w:ascii="微软雅黑" w:eastAsia="微软雅黑" w:hAnsi="微软雅黑" w:cs="Times New Roman" w:hint="eastAsia"/>
          <w:b/>
          <w:bCs/>
          <w:color w:val="FF0000"/>
          <w:sz w:val="32"/>
          <w:szCs w:val="32"/>
        </w:rPr>
        <w:t>提交文件</w:t>
      </w:r>
      <w:r w:rsidRPr="00A111BD">
        <w:rPr>
          <w:rFonts w:ascii="微软雅黑" w:eastAsia="微软雅黑" w:hAnsi="微软雅黑" w:cs="Times New Roman" w:hint="eastAsia"/>
          <w:b/>
          <w:bCs/>
          <w:color w:val="FF0000"/>
          <w:sz w:val="24"/>
          <w:szCs w:val="24"/>
        </w:rPr>
        <w:t>：</w:t>
      </w:r>
    </w:p>
    <w:p w14:paraId="1FB2B1A0" w14:textId="3DAE0E70" w:rsidR="00215A01" w:rsidRDefault="0064630D" w:rsidP="00215A01">
      <w:pPr>
        <w:pStyle w:val="a7"/>
        <w:spacing w:line="360" w:lineRule="auto"/>
        <w:ind w:firstLineChars="0" w:firstLine="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 w:rsidRPr="00CF49C4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</w:rPr>
        <w:t>实验报告</w:t>
      </w:r>
      <w:r w:rsidR="008B513A" w:rsidRPr="00CF49C4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</w:rPr>
        <w:t>（Word文件）</w:t>
      </w:r>
    </w:p>
    <w:p w14:paraId="491EA0D5" w14:textId="78C3355F" w:rsidR="00B279B0" w:rsidRPr="00B279B0" w:rsidRDefault="00215A01" w:rsidP="00B279B0">
      <w:pPr>
        <w:pStyle w:val="a7"/>
        <w:spacing w:line="360" w:lineRule="auto"/>
        <w:ind w:firstLineChars="0" w:firstLine="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>
        <w:rPr>
          <w:rFonts w:ascii="微软雅黑" w:eastAsia="微软雅黑" w:hAnsi="微软雅黑" w:cs="Times New Roman"/>
          <w:b/>
          <w:bCs/>
          <w:sz w:val="24"/>
          <w:szCs w:val="24"/>
        </w:rPr>
        <w:tab/>
      </w:r>
      <w:r>
        <w:rPr>
          <w:rFonts w:ascii="微软雅黑" w:eastAsia="微软雅黑" w:hAnsi="微软雅黑" w:cs="Times New Roman" w:hint="eastAsia"/>
          <w:b/>
          <w:bCs/>
          <w:sz w:val="24"/>
          <w:szCs w:val="24"/>
        </w:rPr>
        <w:t>任务一：</w:t>
      </w:r>
      <w:r w:rsidR="00E41391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①</w:t>
      </w:r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读取的图片基本信息（像素、通道数</w:t>
      </w:r>
      <w:r w:rsidR="0079388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、奇异值总数</w:t>
      </w:r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）；</w:t>
      </w:r>
      <w:r w:rsidR="00E41391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②</w:t>
      </w:r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绘制</w:t>
      </w:r>
      <w:r w:rsidR="0064630D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10%、</w:t>
      </w:r>
      <w:r>
        <w:rPr>
          <w:rFonts w:ascii="微软雅黑" w:eastAsia="微软雅黑" w:hAnsi="微软雅黑" w:cs="Times New Roman" w:hint="eastAsia"/>
          <w:b/>
          <w:bCs/>
          <w:sz w:val="24"/>
          <w:szCs w:val="24"/>
        </w:rPr>
        <w:t>33</w:t>
      </w:r>
      <w:r w:rsidR="0064630D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%、50%奇异值保留下的重构图像</w:t>
      </w:r>
      <w:r w:rsidR="00E41391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；③</w:t>
      </w:r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计算各种奇异值比例下的</w:t>
      </w:r>
      <w:r w:rsidR="00A66D99" w:rsidRPr="00A66D99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E</m:t>
        </m:r>
      </m:oMath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，绘制奇异值的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截断</w:t>
      </w:r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比例与</w:t>
      </w:r>
      <w:r w:rsidR="00A66D99" w:rsidRPr="00A66D99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E</m:t>
        </m:r>
      </m:oMath>
      <w:r w:rsidR="0064630D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的关系曲线</w:t>
      </w:r>
      <w:r w:rsidR="008570A8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(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分别</w:t>
      </w:r>
      <w:r w:rsidR="008570A8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取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截断比例为1%，10%，20%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30%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40%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50%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60%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70%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80%</w:t>
      </w:r>
      <w:r w:rsidR="004C1BA5" w:rsidRPr="00CF49C4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4C1BA5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90%，99%，共十个点</w:t>
      </w:r>
      <w:r w:rsidR="008570A8" w:rsidRPr="00CF49C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)</w:t>
      </w:r>
      <w:r w:rsidR="00B279B0" w:rsidRPr="00B279B0">
        <w:rPr>
          <w:rFonts w:ascii="微软雅黑" w:eastAsia="微软雅黑" w:hAnsi="微软雅黑" w:cs="Times New Roman" w:hint="eastAsia"/>
          <w:b/>
          <w:bCs/>
          <w:sz w:val="24"/>
          <w:szCs w:val="24"/>
        </w:rPr>
        <w:t xml:space="preserve"> ；④计算当</w:t>
      </w:r>
      <w:r w:rsidR="00A1259D" w:rsidRPr="00A1259D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E</m:t>
        </m:r>
      </m:oMath>
      <w:r w:rsidR="00B279B0" w:rsidRPr="00B279B0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小于1%时，奇异值截断数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k</m:t>
        </m:r>
      </m:oMath>
      <w:r w:rsidR="00B279B0" w:rsidRPr="00B279B0">
        <w:rPr>
          <w:rFonts w:ascii="微软雅黑" w:eastAsia="微软雅黑" w:hAnsi="微软雅黑" w:cs="Times New Roman"/>
          <w:b/>
          <w:bCs/>
          <w:sz w:val="24"/>
          <w:szCs w:val="24"/>
        </w:rPr>
        <w:t>最小为多少？</w:t>
      </w:r>
    </w:p>
    <w:p w14:paraId="413A287B" w14:textId="42BABA3A" w:rsidR="00215A01" w:rsidRPr="00215A01" w:rsidRDefault="00B279B0" w:rsidP="00B279B0">
      <w:pPr>
        <w:pStyle w:val="a7"/>
        <w:spacing w:line="360" w:lineRule="auto"/>
        <w:ind w:firstLineChars="0" w:firstLine="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>
        <w:rPr>
          <w:rFonts w:ascii="微软雅黑" w:eastAsia="微软雅黑" w:hAnsi="微软雅黑" w:cs="Times New Roman"/>
          <w:b/>
          <w:bCs/>
          <w:sz w:val="24"/>
          <w:szCs w:val="24"/>
        </w:rPr>
        <w:tab/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任务</w:t>
      </w:r>
      <w:r w:rsid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二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：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①读取的图片基本信息（像素、通道数</w:t>
      </w:r>
      <w:r w:rsidR="00793884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、奇异值总数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）；②绘制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10%、</w:t>
      </w:r>
      <w:r w:rsid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33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%、50%奇异值保留下的重构图像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；③计算各种奇异值比例下的</w:t>
      </w:r>
      <w:r w:rsidR="00A66D99" w:rsidRPr="00A66D99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w:lastRenderedPageBreak/>
          <m:t>E</m:t>
        </m:r>
      </m:oMath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，绘制奇异值的截断比例与</w:t>
      </w:r>
      <w:r w:rsidR="00A66D99" w:rsidRPr="00A66D99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E</m:t>
        </m:r>
      </m:oMath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的关系曲线(分别取截断比例为1%，10%，20%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30%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40%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50%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60%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70%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80%</w:t>
      </w:r>
      <w:r w:rsidR="00215A01" w:rsidRPr="00215A01">
        <w:rPr>
          <w:rFonts w:ascii="微软雅黑" w:eastAsia="微软雅黑" w:hAnsi="微软雅黑" w:cs="Times New Roman"/>
          <w:b/>
          <w:bCs/>
          <w:sz w:val="24"/>
          <w:szCs w:val="24"/>
        </w:rPr>
        <w:t>，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90%，99%，共十个点)</w:t>
      </w:r>
      <w:r>
        <w:rPr>
          <w:rFonts w:ascii="微软雅黑" w:eastAsia="微软雅黑" w:hAnsi="微软雅黑" w:cs="Times New Roman" w:hint="eastAsia"/>
          <w:b/>
          <w:bCs/>
          <w:sz w:val="24"/>
          <w:szCs w:val="24"/>
        </w:rPr>
        <w:t>；④计算</w:t>
      </w:r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当</w:t>
      </w:r>
      <w:r w:rsidR="00A1259D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百分比误差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E</m:t>
        </m:r>
      </m:oMath>
      <w:r w:rsidR="00215A01" w:rsidRPr="00215A01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小于1%</w:t>
      </w:r>
      <w:r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时，奇异值截断数</w:t>
      </w:r>
      <m:oMath>
        <m:r>
          <m:rPr>
            <m:sty m:val="bi"/>
          </m:rPr>
          <w:rPr>
            <w:rFonts w:ascii="Cambria Math" w:eastAsia="微软雅黑" w:hAnsi="Cambria Math" w:cs="Times New Roman"/>
            <w:sz w:val="24"/>
            <w:szCs w:val="24"/>
          </w:rPr>
          <m:t>k</m:t>
        </m:r>
      </m:oMath>
      <w:r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最小为多少？</w:t>
      </w:r>
    </w:p>
    <w:p w14:paraId="0F8CE2A3" w14:textId="6A0CC470" w:rsidR="00E41391" w:rsidRPr="00E41391" w:rsidRDefault="00E41391" w:rsidP="00E41391">
      <w:pPr>
        <w:pStyle w:val="a7"/>
        <w:spacing w:line="360" w:lineRule="auto"/>
        <w:ind w:firstLineChars="0" w:firstLine="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 w:rsidRPr="00E41391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注意</w:t>
      </w:r>
      <w:r w:rsidR="00CF49C4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:将Word以</w:t>
      </w:r>
      <w:r w:rsidRPr="00E41391"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highlight w:val="yellow"/>
        </w:rPr>
        <w:t>学号</w:t>
      </w:r>
      <w:r w:rsidRPr="00E41391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-姓名</w:t>
      </w:r>
      <w:r w:rsidR="00CF49C4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为</w:t>
      </w:r>
      <w:r w:rsidRPr="00E41391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文件名，</w:t>
      </w:r>
      <w:r w:rsidR="00B279B0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于11.2</w:t>
      </w:r>
      <w:r w:rsidR="00F260DA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1</w:t>
      </w:r>
      <w:r w:rsidR="00B279B0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晚23：00前</w:t>
      </w:r>
      <w:r w:rsidRPr="00E41391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highlight w:val="yellow"/>
        </w:rPr>
        <w:t>提交给学习委员</w:t>
      </w:r>
    </w:p>
    <w:p w14:paraId="1BBDFAE6" w14:textId="6BD9FD81" w:rsidR="00D31958" w:rsidRDefault="00D31958" w:rsidP="00D07B44">
      <w:pPr>
        <w:pStyle w:val="3"/>
        <w:rPr>
          <w:sz w:val="28"/>
          <w:szCs w:val="28"/>
        </w:rPr>
      </w:pPr>
      <w:r w:rsidRPr="00E435F2">
        <w:rPr>
          <w:sz w:val="28"/>
          <w:szCs w:val="28"/>
        </w:rPr>
        <w:t>5</w:t>
      </w:r>
      <w:r w:rsidRPr="00E435F2">
        <w:rPr>
          <w:sz w:val="28"/>
          <w:szCs w:val="28"/>
        </w:rPr>
        <w:t>、</w:t>
      </w:r>
      <w:r w:rsidR="00D07B44" w:rsidRPr="00E435F2">
        <w:rPr>
          <w:sz w:val="28"/>
          <w:szCs w:val="28"/>
        </w:rPr>
        <w:t>实验结果</w:t>
      </w:r>
    </w:p>
    <w:p w14:paraId="77BF6D4B" w14:textId="18F87451" w:rsidR="008570A8" w:rsidRPr="008570A8" w:rsidRDefault="008570A8" w:rsidP="008570A8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570A8">
        <w:rPr>
          <w:rFonts w:ascii="宋体" w:eastAsia="宋体" w:hAnsi="宋体" w:hint="eastAsia"/>
          <w:color w:val="000000" w:themeColor="text1"/>
          <w:sz w:val="24"/>
          <w:szCs w:val="24"/>
        </w:rPr>
        <w:t>读取的图像尺寸信息：</w:t>
      </w:r>
    </w:p>
    <w:p w14:paraId="3B6C0697" w14:textId="79E6BCA9" w:rsidR="008570A8" w:rsidRPr="008570A8" w:rsidRDefault="008570A8" w:rsidP="008570A8">
      <w:pPr>
        <w:rPr>
          <w:rFonts w:hint="eastAsia"/>
        </w:rPr>
      </w:pPr>
      <w:r w:rsidRPr="008570A8">
        <w:rPr>
          <w:noProof/>
        </w:rPr>
        <w:drawing>
          <wp:inline distT="0" distB="0" distL="0" distR="0" wp14:anchorId="23E096D5" wp14:editId="2F940B9E">
            <wp:extent cx="5274310" cy="732155"/>
            <wp:effectExtent l="0" t="0" r="2540" b="0"/>
            <wp:docPr id="1243560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E19" w14:textId="77777777" w:rsidR="008570A8" w:rsidRDefault="008570A8" w:rsidP="008570A8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1B9C0ED5" w14:textId="479809F9" w:rsidR="008570A8" w:rsidRPr="008570A8" w:rsidRDefault="008570A8" w:rsidP="008570A8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570A8">
        <w:rPr>
          <w:rFonts w:ascii="宋体" w:eastAsia="宋体" w:hAnsi="宋体" w:hint="eastAsia"/>
          <w:color w:val="000000" w:themeColor="text1"/>
          <w:sz w:val="24"/>
          <w:szCs w:val="24"/>
        </w:rPr>
        <w:t>输出的不同阶段比例的灰度图像：</w:t>
      </w:r>
    </w:p>
    <w:p w14:paraId="4F6D497C" w14:textId="5857CA2F" w:rsidR="008570A8" w:rsidRDefault="001E276E" w:rsidP="008570A8">
      <w:pPr>
        <w:rPr>
          <w:rFonts w:hint="eastAsia"/>
        </w:rPr>
      </w:pPr>
      <w:r w:rsidRPr="001E276E">
        <w:rPr>
          <w:noProof/>
        </w:rPr>
        <w:drawing>
          <wp:inline distT="0" distB="0" distL="0" distR="0" wp14:anchorId="3AF44E42" wp14:editId="29C71079">
            <wp:extent cx="5274310" cy="4656455"/>
            <wp:effectExtent l="0" t="0" r="2540" b="0"/>
            <wp:docPr id="152462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9127" w14:textId="510FEE7B" w:rsidR="008570A8" w:rsidRPr="008570A8" w:rsidRDefault="008570A8" w:rsidP="008570A8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570A8">
        <w:rPr>
          <w:rFonts w:ascii="宋体" w:eastAsia="宋体" w:hAnsi="宋体" w:hint="eastAsia"/>
          <w:color w:val="000000" w:themeColor="text1"/>
          <w:sz w:val="24"/>
          <w:szCs w:val="24"/>
        </w:rPr>
        <w:t>计算的均方误差MSE:</w:t>
      </w:r>
    </w:p>
    <w:p w14:paraId="174E6ADC" w14:textId="0CC0757E" w:rsidR="008570A8" w:rsidRPr="008570A8" w:rsidRDefault="00793884" w:rsidP="008570A8">
      <w:pPr>
        <w:rPr>
          <w:rFonts w:hint="eastAsia"/>
        </w:rPr>
      </w:pPr>
      <w:r w:rsidRPr="00793884">
        <w:rPr>
          <w:noProof/>
        </w:rPr>
        <w:lastRenderedPageBreak/>
        <w:drawing>
          <wp:inline distT="0" distB="0" distL="0" distR="0" wp14:anchorId="4E6813DA" wp14:editId="36C73140">
            <wp:extent cx="5274310" cy="973455"/>
            <wp:effectExtent l="0" t="0" r="2540" b="0"/>
            <wp:docPr id="633530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3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01D3" w14:textId="77777777" w:rsidR="00D31958" w:rsidRPr="00E435F2" w:rsidRDefault="00D31958" w:rsidP="00D31958">
      <w:pPr>
        <w:pStyle w:val="3"/>
        <w:rPr>
          <w:sz w:val="28"/>
          <w:szCs w:val="28"/>
        </w:rPr>
      </w:pPr>
      <w:r w:rsidRPr="00E435F2">
        <w:rPr>
          <w:sz w:val="28"/>
          <w:szCs w:val="28"/>
        </w:rPr>
        <w:t>6</w:t>
      </w:r>
      <w:r w:rsidRPr="00E435F2">
        <w:rPr>
          <w:sz w:val="28"/>
          <w:szCs w:val="28"/>
        </w:rPr>
        <w:t>、本实验</w:t>
      </w:r>
      <w:r w:rsidRPr="00E435F2">
        <w:rPr>
          <w:sz w:val="28"/>
          <w:szCs w:val="28"/>
        </w:rPr>
        <w:t>matlab</w:t>
      </w:r>
      <w:r w:rsidRPr="00E435F2">
        <w:rPr>
          <w:sz w:val="28"/>
          <w:szCs w:val="28"/>
        </w:rPr>
        <w:t>函数介绍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9"/>
        <w:gridCol w:w="2510"/>
        <w:gridCol w:w="3167"/>
      </w:tblGrid>
      <w:tr w:rsidR="00D31958" w:rsidRPr="004E4040" w14:paraId="37D4F1D8" w14:textId="77777777" w:rsidTr="006C07A1">
        <w:tc>
          <w:tcPr>
            <w:tcW w:w="2619" w:type="dxa"/>
            <w:vAlign w:val="center"/>
          </w:tcPr>
          <w:p w14:paraId="0C05E54E" w14:textId="77777777" w:rsidR="00D31958" w:rsidRPr="004E4040" w:rsidRDefault="00D31958" w:rsidP="006C07A1">
            <w:pPr>
              <w:jc w:val="center"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函数</w:t>
            </w:r>
          </w:p>
        </w:tc>
        <w:tc>
          <w:tcPr>
            <w:tcW w:w="2510" w:type="dxa"/>
            <w:vAlign w:val="center"/>
          </w:tcPr>
          <w:p w14:paraId="593A9928" w14:textId="77777777" w:rsidR="00D31958" w:rsidRPr="004E4040" w:rsidRDefault="00D31958" w:rsidP="006C07A1">
            <w:pPr>
              <w:jc w:val="center"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用途</w:t>
            </w:r>
          </w:p>
        </w:tc>
        <w:tc>
          <w:tcPr>
            <w:tcW w:w="3167" w:type="dxa"/>
            <w:vAlign w:val="center"/>
          </w:tcPr>
          <w:p w14:paraId="381279BC" w14:textId="77777777" w:rsidR="00D31958" w:rsidRPr="004E4040" w:rsidRDefault="00D31958" w:rsidP="006C07A1">
            <w:pPr>
              <w:jc w:val="center"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示例</w:t>
            </w:r>
          </w:p>
        </w:tc>
      </w:tr>
      <w:tr w:rsidR="00D31958" w:rsidRPr="004E4040" w14:paraId="6E3AF962" w14:textId="77777777" w:rsidTr="004E4040">
        <w:tc>
          <w:tcPr>
            <w:tcW w:w="2619" w:type="dxa"/>
            <w:vAlign w:val="center"/>
          </w:tcPr>
          <w:p w14:paraId="7F4ECF6B" w14:textId="4DC2829D" w:rsidR="00D31958" w:rsidRPr="004E4040" w:rsidRDefault="007D024C" w:rsidP="004E4040">
            <w:pPr>
              <w:widowControl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imread(filename)</w:t>
            </w:r>
          </w:p>
        </w:tc>
        <w:tc>
          <w:tcPr>
            <w:tcW w:w="2510" w:type="dxa"/>
            <w:vAlign w:val="center"/>
          </w:tcPr>
          <w:p w14:paraId="0D7847EA" w14:textId="0E859D14" w:rsidR="00D31958" w:rsidRPr="004E4040" w:rsidRDefault="007D024C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读取指定路径下的图像文件</w:t>
            </w:r>
            <w:r w:rsidRPr="004E4040">
              <w:rPr>
                <w:rFonts w:ascii="Times New Roman" w:hAnsi="Times New Roman" w:cs="Times New Roman"/>
              </w:rPr>
              <w:t>,</w:t>
            </w:r>
            <w:r w:rsidRPr="004E4040">
              <w:rPr>
                <w:rFonts w:ascii="Times New Roman" w:hAnsi="Times New Roman" w:cs="Times New Roman"/>
              </w:rPr>
              <w:t>将其加载到</w:t>
            </w:r>
            <w:r w:rsidRPr="004E4040">
              <w:rPr>
                <w:rFonts w:ascii="Times New Roman" w:hAnsi="Times New Roman" w:cs="Times New Roman"/>
              </w:rPr>
              <w:t xml:space="preserve"> MATLAB </w:t>
            </w:r>
            <w:r w:rsidRPr="004E4040">
              <w:rPr>
                <w:rFonts w:ascii="Times New Roman" w:hAnsi="Times New Roman" w:cs="Times New Roman"/>
              </w:rPr>
              <w:t>工作区中</w:t>
            </w:r>
          </w:p>
        </w:tc>
        <w:tc>
          <w:tcPr>
            <w:tcW w:w="3167" w:type="dxa"/>
            <w:vAlign w:val="center"/>
          </w:tcPr>
          <w:p w14:paraId="5A6BA237" w14:textId="2A1474BE" w:rsidR="00D31958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 xml:space="preserve">IMG = imread('p1.jpg'); % </w:t>
            </w:r>
            <w:r w:rsidRPr="004E4040">
              <w:rPr>
                <w:rFonts w:ascii="Times New Roman" w:hAnsi="Times New Roman" w:cs="Times New Roman"/>
              </w:rPr>
              <w:t>读取名为</w:t>
            </w:r>
            <w:r w:rsidRPr="004E4040">
              <w:rPr>
                <w:rFonts w:ascii="Times New Roman" w:hAnsi="Times New Roman" w:cs="Times New Roman"/>
              </w:rPr>
              <w:t xml:space="preserve"> 'p1.jpg' </w:t>
            </w:r>
            <w:r w:rsidRPr="004E4040">
              <w:rPr>
                <w:rFonts w:ascii="Times New Roman" w:hAnsi="Times New Roman" w:cs="Times New Roman"/>
              </w:rPr>
              <w:t>的图像文件</w:t>
            </w:r>
          </w:p>
        </w:tc>
      </w:tr>
      <w:tr w:rsidR="006C07A1" w:rsidRPr="004E4040" w14:paraId="24DE9550" w14:textId="77777777" w:rsidTr="004E4040">
        <w:tc>
          <w:tcPr>
            <w:tcW w:w="2619" w:type="dxa"/>
            <w:vAlign w:val="center"/>
          </w:tcPr>
          <w:p w14:paraId="0793AEFF" w14:textId="246713A3" w:rsidR="006C07A1" w:rsidRPr="004E4040" w:rsidRDefault="006C07A1" w:rsidP="004E4040">
            <w:pPr>
              <w:rPr>
                <w:rFonts w:ascii="Times New Roman" w:hAnsi="Times New Roman" w:cs="Times New Roman"/>
              </w:rPr>
            </w:pPr>
            <w:r w:rsidRPr="006C07A1">
              <w:rPr>
                <w:rFonts w:ascii="Times New Roman" w:hAnsi="Times New Roman" w:cs="Times New Roman"/>
              </w:rPr>
              <w:t>size(A)</w:t>
            </w:r>
          </w:p>
        </w:tc>
        <w:tc>
          <w:tcPr>
            <w:tcW w:w="2510" w:type="dxa"/>
            <w:vAlign w:val="center"/>
          </w:tcPr>
          <w:p w14:paraId="47AD32D8" w14:textId="5316C569" w:rsidR="006C07A1" w:rsidRPr="004E4040" w:rsidRDefault="006C07A1" w:rsidP="004E4040">
            <w:pPr>
              <w:rPr>
                <w:rFonts w:ascii="Times New Roman" w:hAnsi="Times New Roman" w:cs="Times New Roman"/>
              </w:rPr>
            </w:pPr>
            <w:r w:rsidRPr="006C07A1">
              <w:rPr>
                <w:rFonts w:ascii="Times New Roman" w:hAnsi="Times New Roman" w:cs="Times New Roman"/>
              </w:rPr>
              <w:t>返回矩阵</w:t>
            </w:r>
            <w:r w:rsidRPr="006C07A1">
              <w:rPr>
                <w:rFonts w:ascii="Times New Roman" w:hAnsi="Times New Roman" w:cs="Times New Roman"/>
              </w:rPr>
              <w:t>A</w:t>
            </w:r>
            <w:r w:rsidRPr="006C07A1">
              <w:rPr>
                <w:rFonts w:ascii="Times New Roman" w:hAnsi="Times New Roman" w:cs="Times New Roman"/>
              </w:rPr>
              <w:t>的维度。如果是多维数组，会返回每个维度的大小。</w:t>
            </w:r>
          </w:p>
        </w:tc>
        <w:tc>
          <w:tcPr>
            <w:tcW w:w="3167" w:type="dxa"/>
            <w:vAlign w:val="center"/>
          </w:tcPr>
          <w:p w14:paraId="5A8469E0" w14:textId="7BE44F70" w:rsidR="006C07A1" w:rsidRPr="004E4040" w:rsidRDefault="006C07A1" w:rsidP="004E4040">
            <w:pPr>
              <w:rPr>
                <w:rFonts w:ascii="Times New Roman" w:hAnsi="Times New Roman" w:cs="Times New Roman"/>
              </w:rPr>
            </w:pPr>
            <w:r w:rsidRPr="006C07A1">
              <w:rPr>
                <w:rFonts w:ascii="Times New Roman" w:hAnsi="Times New Roman" w:cs="Times New Roman"/>
              </w:rPr>
              <w:t xml:space="preserve">[m, n, c] = size(IMG); % </w:t>
            </w:r>
            <w:r w:rsidRPr="006C07A1">
              <w:rPr>
                <w:rFonts w:ascii="Times New Roman" w:hAnsi="Times New Roman" w:cs="Times New Roman"/>
              </w:rPr>
              <w:t>获取图像的高度、宽度和通道数</w:t>
            </w:r>
            <w:r w:rsidRPr="006C07A1">
              <w:rPr>
                <w:rFonts w:ascii="Times New Roman" w:hAnsi="Times New Roman" w:cs="Times New Roman"/>
              </w:rPr>
              <w:t xml:space="preserve"> fprintf('</w:t>
            </w:r>
            <w:r w:rsidRPr="006C07A1">
              <w:rPr>
                <w:rFonts w:ascii="Times New Roman" w:hAnsi="Times New Roman" w:cs="Times New Roman"/>
              </w:rPr>
              <w:t>图像尺寸</w:t>
            </w:r>
            <w:r w:rsidRPr="006C07A1">
              <w:rPr>
                <w:rFonts w:ascii="Times New Roman" w:hAnsi="Times New Roman" w:cs="Times New Roman"/>
              </w:rPr>
              <w:t xml:space="preserve">: %d x %d x %d\n', m, n, c); % </w:t>
            </w:r>
            <w:r w:rsidRPr="006C07A1">
              <w:rPr>
                <w:rFonts w:ascii="Times New Roman" w:hAnsi="Times New Roman" w:cs="Times New Roman"/>
              </w:rPr>
              <w:t>输出图像尺寸</w:t>
            </w:r>
          </w:p>
        </w:tc>
      </w:tr>
      <w:tr w:rsidR="00D31958" w:rsidRPr="004E4040" w14:paraId="75EA81FC" w14:textId="77777777" w:rsidTr="004E4040">
        <w:tc>
          <w:tcPr>
            <w:tcW w:w="2619" w:type="dxa"/>
            <w:vAlign w:val="center"/>
          </w:tcPr>
          <w:p w14:paraId="677E29E6" w14:textId="3F4F0F41" w:rsidR="00D31958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[U, S, V] = svds(A, k)</w:t>
            </w:r>
          </w:p>
        </w:tc>
        <w:tc>
          <w:tcPr>
            <w:tcW w:w="2510" w:type="dxa"/>
            <w:vAlign w:val="center"/>
          </w:tcPr>
          <w:p w14:paraId="6E1A3BC9" w14:textId="223BD88E" w:rsidR="00D31958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对矩阵</w:t>
            </w:r>
            <w:r w:rsidRPr="004E4040">
              <w:rPr>
                <w:rFonts w:ascii="Times New Roman" w:hAnsi="Times New Roman" w:cs="Times New Roman"/>
              </w:rPr>
              <w:t>A</w:t>
            </w:r>
            <w:r w:rsidR="000A0F4F" w:rsidRPr="000A0F4F">
              <w:rPr>
                <w:rFonts w:ascii="Times New Roman" w:hAnsi="Times New Roman" w:cs="Times New Roman" w:hint="eastAsia"/>
                <w:b/>
                <w:bCs/>
              </w:rPr>
              <w:t>(A</w:t>
            </w:r>
            <w:r w:rsidR="000A0F4F" w:rsidRPr="000A0F4F">
              <w:rPr>
                <w:rFonts w:ascii="Times New Roman" w:hAnsi="Times New Roman" w:cs="Times New Roman" w:hint="eastAsia"/>
                <w:b/>
                <w:bCs/>
              </w:rPr>
              <w:t>必须为双精度</w:t>
            </w:r>
            <w:r w:rsidR="000A0F4F" w:rsidRPr="000A0F4F">
              <w:rPr>
                <w:rFonts w:ascii="Times New Roman" w:hAnsi="Times New Roman" w:cs="Times New Roman" w:hint="eastAsia"/>
                <w:b/>
                <w:bCs/>
              </w:rPr>
              <w:t>double)</w:t>
            </w:r>
            <w:r w:rsidRPr="004E4040">
              <w:rPr>
                <w:rFonts w:ascii="Times New Roman" w:hAnsi="Times New Roman" w:cs="Times New Roman"/>
              </w:rPr>
              <w:t>进行奇异值分解（</w:t>
            </w:r>
            <w:r w:rsidRPr="004E4040">
              <w:rPr>
                <w:rFonts w:ascii="Times New Roman" w:hAnsi="Times New Roman" w:cs="Times New Roman"/>
              </w:rPr>
              <w:t>SVD</w:t>
            </w:r>
            <w:r w:rsidRPr="004E4040">
              <w:rPr>
                <w:rFonts w:ascii="Times New Roman" w:hAnsi="Times New Roman" w:cs="Times New Roman"/>
              </w:rPr>
              <w:t>），并保留前</w:t>
            </w:r>
            <w:r w:rsidRPr="004E4040">
              <w:rPr>
                <w:rFonts w:ascii="Times New Roman" w:hAnsi="Times New Roman" w:cs="Times New Roman"/>
              </w:rPr>
              <w:t xml:space="preserve"> k </w:t>
            </w:r>
            <w:r w:rsidRPr="004E4040">
              <w:rPr>
                <w:rFonts w:ascii="Times New Roman" w:hAnsi="Times New Roman" w:cs="Times New Roman"/>
              </w:rPr>
              <w:t>个奇异值。</w:t>
            </w:r>
            <w:r w:rsidRPr="004E4040">
              <w:rPr>
                <w:rFonts w:ascii="Times New Roman" w:hAnsi="Times New Roman" w:cs="Times New Roman"/>
              </w:rPr>
              <w:t>svds</w:t>
            </w:r>
            <w:r w:rsidRPr="004E4040">
              <w:rPr>
                <w:rFonts w:ascii="Times New Roman" w:hAnsi="Times New Roman" w:cs="Times New Roman"/>
              </w:rPr>
              <w:t>返回矩阵</w:t>
            </w:r>
            <w:r w:rsidRPr="004E4040">
              <w:rPr>
                <w:rFonts w:ascii="Times New Roman" w:hAnsi="Times New Roman" w:cs="Times New Roman"/>
              </w:rPr>
              <w:t xml:space="preserve"> A </w:t>
            </w:r>
            <w:r w:rsidRPr="004E4040">
              <w:rPr>
                <w:rFonts w:ascii="Times New Roman" w:hAnsi="Times New Roman" w:cs="Times New Roman"/>
              </w:rPr>
              <w:t>的奇异值分解结果</w:t>
            </w:r>
          </w:p>
        </w:tc>
        <w:tc>
          <w:tcPr>
            <w:tcW w:w="3167" w:type="dxa"/>
            <w:vAlign w:val="center"/>
          </w:tcPr>
          <w:p w14:paraId="34BA9B74" w14:textId="24E1810C" w:rsidR="00D31958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 xml:space="preserve">[U, S, V] = svds(IMG, k); % </w:t>
            </w:r>
            <w:r w:rsidRPr="004E4040">
              <w:rPr>
                <w:rFonts w:ascii="Times New Roman" w:hAnsi="Times New Roman" w:cs="Times New Roman"/>
              </w:rPr>
              <w:t>对图像通道进行奇异值分解，保留前</w:t>
            </w:r>
            <w:r w:rsidRPr="004E4040">
              <w:rPr>
                <w:rFonts w:ascii="Times New Roman" w:hAnsi="Times New Roman" w:cs="Times New Roman"/>
              </w:rPr>
              <w:t>k</w:t>
            </w:r>
            <w:r w:rsidRPr="004E4040">
              <w:rPr>
                <w:rFonts w:ascii="Times New Roman" w:hAnsi="Times New Roman" w:cs="Times New Roman"/>
              </w:rPr>
              <w:t>个奇异值</w:t>
            </w:r>
          </w:p>
        </w:tc>
      </w:tr>
      <w:tr w:rsidR="00D31958" w:rsidRPr="00E435F2" w14:paraId="0DD7F6C1" w14:textId="77777777" w:rsidTr="004E4040">
        <w:tc>
          <w:tcPr>
            <w:tcW w:w="2619" w:type="dxa"/>
            <w:vAlign w:val="center"/>
          </w:tcPr>
          <w:p w14:paraId="4089A060" w14:textId="7B0B7689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subplot(m, n, p)</w:t>
            </w:r>
          </w:p>
        </w:tc>
        <w:tc>
          <w:tcPr>
            <w:tcW w:w="2510" w:type="dxa"/>
            <w:vAlign w:val="center"/>
          </w:tcPr>
          <w:p w14:paraId="7ADA5837" w14:textId="23AFFFB0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将图形窗口分为</w:t>
            </w:r>
            <w:r w:rsidRPr="004E4040">
              <w:rPr>
                <w:rFonts w:ascii="Times New Roman" w:hAnsi="Times New Roman" w:cs="Times New Roman"/>
              </w:rPr>
              <w:t>m x n</w:t>
            </w:r>
            <w:r w:rsidRPr="004E4040">
              <w:rPr>
                <w:rFonts w:ascii="Times New Roman" w:hAnsi="Times New Roman" w:cs="Times New Roman"/>
              </w:rPr>
              <w:t>个子图，并激活第</w:t>
            </w:r>
            <w:r w:rsidRPr="004E4040">
              <w:rPr>
                <w:rFonts w:ascii="Times New Roman" w:hAnsi="Times New Roman" w:cs="Times New Roman"/>
              </w:rPr>
              <w:t>p</w:t>
            </w:r>
            <w:r w:rsidRPr="004E4040">
              <w:rPr>
                <w:rFonts w:ascii="Times New Roman" w:hAnsi="Times New Roman" w:cs="Times New Roman"/>
              </w:rPr>
              <w:t>个位置。常用于在同一窗口中显示多个图像</w:t>
            </w:r>
          </w:p>
        </w:tc>
        <w:tc>
          <w:tcPr>
            <w:tcW w:w="3167" w:type="dxa"/>
            <w:vAlign w:val="center"/>
          </w:tcPr>
          <w:p w14:paraId="68C2A244" w14:textId="2144DDCC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 xml:space="preserve">subplot(2, 2, 1); % </w:t>
            </w:r>
            <w:r w:rsidRPr="004E4040">
              <w:rPr>
                <w:rFonts w:ascii="Times New Roman" w:hAnsi="Times New Roman" w:cs="Times New Roman"/>
              </w:rPr>
              <w:t>在</w:t>
            </w:r>
            <w:r w:rsidRPr="004E4040">
              <w:rPr>
                <w:rFonts w:ascii="Times New Roman" w:hAnsi="Times New Roman" w:cs="Times New Roman"/>
              </w:rPr>
              <w:t xml:space="preserve"> 2x2 </w:t>
            </w:r>
            <w:r w:rsidRPr="004E4040">
              <w:rPr>
                <w:rFonts w:ascii="Times New Roman" w:hAnsi="Times New Roman" w:cs="Times New Roman"/>
              </w:rPr>
              <w:t>网格中的第</w:t>
            </w:r>
            <w:r w:rsidRPr="004E4040">
              <w:rPr>
                <w:rFonts w:ascii="Times New Roman" w:hAnsi="Times New Roman" w:cs="Times New Roman"/>
              </w:rPr>
              <w:t xml:space="preserve"> 1 </w:t>
            </w:r>
            <w:r w:rsidRPr="004E4040">
              <w:rPr>
                <w:rFonts w:ascii="Times New Roman" w:hAnsi="Times New Roman" w:cs="Times New Roman"/>
              </w:rPr>
              <w:t>个位置绘制图像</w:t>
            </w:r>
            <w:r w:rsidRPr="004E4040">
              <w:rPr>
                <w:rFonts w:ascii="Times New Roman" w:hAnsi="Times New Roman" w:cs="Times New Roman"/>
              </w:rPr>
              <w:t xml:space="preserve"> imshow(IMG); % </w:t>
            </w:r>
            <w:r w:rsidRPr="004E4040">
              <w:rPr>
                <w:rFonts w:ascii="Times New Roman" w:hAnsi="Times New Roman" w:cs="Times New Roman"/>
              </w:rPr>
              <w:t>显示原图</w:t>
            </w:r>
            <w:r w:rsidRPr="004E4040">
              <w:rPr>
                <w:rFonts w:ascii="Times New Roman" w:hAnsi="Times New Roman" w:cs="Times New Roman"/>
              </w:rPr>
              <w:t xml:space="preserve"> title('</w:t>
            </w:r>
            <w:r w:rsidRPr="004E4040">
              <w:rPr>
                <w:rFonts w:ascii="Times New Roman" w:hAnsi="Times New Roman" w:cs="Times New Roman"/>
              </w:rPr>
              <w:t>原始彩色图像</w:t>
            </w:r>
            <w:r w:rsidRPr="004E4040">
              <w:rPr>
                <w:rFonts w:ascii="Times New Roman" w:hAnsi="Times New Roman" w:cs="Times New Roman"/>
              </w:rPr>
              <w:t>');</w:t>
            </w:r>
          </w:p>
        </w:tc>
      </w:tr>
      <w:tr w:rsidR="008B715A" w:rsidRPr="00E435F2" w14:paraId="1F802DF9" w14:textId="77777777" w:rsidTr="004E4040">
        <w:tc>
          <w:tcPr>
            <w:tcW w:w="2619" w:type="dxa"/>
            <w:vAlign w:val="center"/>
          </w:tcPr>
          <w:p w14:paraId="60788374" w14:textId="6B4E3E7F" w:rsidR="008B715A" w:rsidRPr="00E435F2" w:rsidRDefault="004E4040" w:rsidP="004E4040">
            <w:pPr>
              <w:pStyle w:val="a9"/>
              <w:jc w:val="both"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eastAsiaTheme="minorEastAsia" w:hAnsi="Times New Roman" w:cs="Times New Roman"/>
                <w:kern w:val="2"/>
                <w:sz w:val="21"/>
                <w:szCs w:val="22"/>
              </w:rPr>
              <w:t>imshow(I)</w:t>
            </w:r>
          </w:p>
        </w:tc>
        <w:tc>
          <w:tcPr>
            <w:tcW w:w="2510" w:type="dxa"/>
            <w:vAlign w:val="center"/>
          </w:tcPr>
          <w:p w14:paraId="0A57DD40" w14:textId="47B5D806" w:rsidR="008B715A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显示图像</w:t>
            </w:r>
            <w:r w:rsidRPr="004E4040">
              <w:rPr>
                <w:rFonts w:ascii="Times New Roman" w:hAnsi="Times New Roman" w:cs="Times New Roman"/>
              </w:rPr>
              <w:t>I</w:t>
            </w:r>
            <w:r w:rsidRPr="004E4040">
              <w:rPr>
                <w:rFonts w:ascii="Times New Roman" w:hAnsi="Times New Roman" w:cs="Times New Roman"/>
              </w:rPr>
              <w:t>。</w:t>
            </w:r>
            <w:r w:rsidRPr="004E4040">
              <w:rPr>
                <w:rFonts w:ascii="Times New Roman" w:hAnsi="Times New Roman" w:cs="Times New Roman"/>
              </w:rPr>
              <w:t>I</w:t>
            </w:r>
            <w:r w:rsidRPr="004E4040">
              <w:rPr>
                <w:rFonts w:ascii="Times New Roman" w:hAnsi="Times New Roman" w:cs="Times New Roman"/>
              </w:rPr>
              <w:t>可以是</w:t>
            </w:r>
            <w:r w:rsidRPr="004E4040">
              <w:rPr>
                <w:rFonts w:ascii="Times New Roman" w:hAnsi="Times New Roman" w:cs="Times New Roman"/>
              </w:rPr>
              <w:t>uint8</w:t>
            </w:r>
            <w:r w:rsidRPr="004E4040">
              <w:rPr>
                <w:rFonts w:ascii="Times New Roman" w:hAnsi="Times New Roman" w:cs="Times New Roman"/>
              </w:rPr>
              <w:t>、</w:t>
            </w:r>
            <w:r w:rsidRPr="004E4040">
              <w:rPr>
                <w:rFonts w:ascii="Times New Roman" w:hAnsi="Times New Roman" w:cs="Times New Roman"/>
              </w:rPr>
              <w:t>double</w:t>
            </w:r>
            <w:r w:rsidRPr="004E4040">
              <w:rPr>
                <w:rFonts w:ascii="Times New Roman" w:hAnsi="Times New Roman" w:cs="Times New Roman"/>
              </w:rPr>
              <w:t>或其他支持的格式。</w:t>
            </w:r>
          </w:p>
        </w:tc>
        <w:tc>
          <w:tcPr>
            <w:tcW w:w="3167" w:type="dxa"/>
            <w:vAlign w:val="center"/>
          </w:tcPr>
          <w:p w14:paraId="67CF8723" w14:textId="7D39638C" w:rsidR="008B715A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 xml:space="preserve">imshow(IMG); % </w:t>
            </w:r>
            <w:r w:rsidRPr="004E4040">
              <w:rPr>
                <w:rFonts w:ascii="Times New Roman" w:hAnsi="Times New Roman" w:cs="Times New Roman"/>
              </w:rPr>
              <w:t>显示原图</w:t>
            </w:r>
            <w:r w:rsidRPr="004E4040">
              <w:rPr>
                <w:rFonts w:ascii="Times New Roman" w:hAnsi="Times New Roman" w:cs="Times New Roman"/>
              </w:rPr>
              <w:t xml:space="preserve"> imshow(IMG_reconstructed); % </w:t>
            </w:r>
            <w:r w:rsidRPr="004E4040">
              <w:rPr>
                <w:rFonts w:ascii="Times New Roman" w:hAnsi="Times New Roman" w:cs="Times New Roman"/>
              </w:rPr>
              <w:t>显示重构后的图像</w:t>
            </w:r>
          </w:p>
        </w:tc>
      </w:tr>
      <w:tr w:rsidR="00D31958" w:rsidRPr="00E435F2" w14:paraId="74163FEB" w14:textId="77777777" w:rsidTr="004E4040">
        <w:tc>
          <w:tcPr>
            <w:tcW w:w="2619" w:type="dxa"/>
            <w:vAlign w:val="center"/>
          </w:tcPr>
          <w:p w14:paraId="3121FABE" w14:textId="7B9B8490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zeros(m, n, c, 'uint8')</w:t>
            </w:r>
          </w:p>
        </w:tc>
        <w:tc>
          <w:tcPr>
            <w:tcW w:w="2510" w:type="dxa"/>
            <w:vAlign w:val="center"/>
          </w:tcPr>
          <w:p w14:paraId="7F9D2070" w14:textId="25E94480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创建一个</w:t>
            </w:r>
            <w:r w:rsidRPr="004E4040">
              <w:rPr>
                <w:rFonts w:ascii="Times New Roman" w:hAnsi="Times New Roman" w:cs="Times New Roman"/>
              </w:rPr>
              <w:t>m x n x c</w:t>
            </w:r>
            <w:r w:rsidRPr="004E4040">
              <w:rPr>
                <w:rFonts w:ascii="Times New Roman" w:hAnsi="Times New Roman" w:cs="Times New Roman"/>
              </w:rPr>
              <w:t>大小的全零矩阵，并指定数据类型为</w:t>
            </w:r>
            <w:r w:rsidRPr="004E4040">
              <w:rPr>
                <w:rFonts w:ascii="Times New Roman" w:hAnsi="Times New Roman" w:cs="Times New Roman"/>
              </w:rPr>
              <w:t xml:space="preserve"> uint8</w:t>
            </w:r>
            <w:r w:rsidRPr="004E4040">
              <w:rPr>
                <w:rFonts w:ascii="Times New Roman" w:hAnsi="Times New Roman" w:cs="Times New Roman"/>
              </w:rPr>
              <w:t>。常用于初始化图像矩阵。</w:t>
            </w:r>
          </w:p>
        </w:tc>
        <w:tc>
          <w:tcPr>
            <w:tcW w:w="3167" w:type="dxa"/>
            <w:vAlign w:val="center"/>
          </w:tcPr>
          <w:p w14:paraId="49F26B96" w14:textId="463A18B9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IMG_reconstructed = zeros(m, n, c, 'uint8');</w:t>
            </w:r>
          </w:p>
        </w:tc>
      </w:tr>
      <w:tr w:rsidR="00D31958" w:rsidRPr="00E435F2" w14:paraId="26166F63" w14:textId="77777777" w:rsidTr="004E4040">
        <w:tc>
          <w:tcPr>
            <w:tcW w:w="2619" w:type="dxa"/>
            <w:vAlign w:val="center"/>
          </w:tcPr>
          <w:p w14:paraId="32C91965" w14:textId="58F8BD45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uint8(A)</w:t>
            </w:r>
          </w:p>
        </w:tc>
        <w:tc>
          <w:tcPr>
            <w:tcW w:w="2510" w:type="dxa"/>
            <w:vAlign w:val="center"/>
          </w:tcPr>
          <w:p w14:paraId="67E00610" w14:textId="2699E338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将数组</w:t>
            </w:r>
            <w:r w:rsidRPr="004E4040">
              <w:rPr>
                <w:rFonts w:ascii="Times New Roman" w:hAnsi="Times New Roman" w:cs="Times New Roman"/>
              </w:rPr>
              <w:t>A</w:t>
            </w:r>
            <w:r w:rsidRPr="004E4040">
              <w:rPr>
                <w:rFonts w:ascii="Times New Roman" w:hAnsi="Times New Roman" w:cs="Times New Roman"/>
              </w:rPr>
              <w:t>转换为</w:t>
            </w:r>
            <w:r w:rsidRPr="004E4040">
              <w:rPr>
                <w:rFonts w:ascii="Times New Roman" w:hAnsi="Times New Roman" w:cs="Times New Roman"/>
              </w:rPr>
              <w:t xml:space="preserve"> uint8 </w:t>
            </w:r>
            <w:r w:rsidRPr="004E4040">
              <w:rPr>
                <w:rFonts w:ascii="Times New Roman" w:hAnsi="Times New Roman" w:cs="Times New Roman"/>
              </w:rPr>
              <w:t>类型。图像处理中的常见做法，用于确保图像数据在显示时的正确性</w:t>
            </w:r>
          </w:p>
        </w:tc>
        <w:tc>
          <w:tcPr>
            <w:tcW w:w="3167" w:type="dxa"/>
            <w:vAlign w:val="center"/>
          </w:tcPr>
          <w:p w14:paraId="185593DE" w14:textId="2361ADFE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IMG_reconstructed(:, :, channel) = uint8(img_channel_reconstructed);</w:t>
            </w:r>
          </w:p>
        </w:tc>
      </w:tr>
      <w:tr w:rsidR="00D31958" w:rsidRPr="00E435F2" w14:paraId="518333E3" w14:textId="77777777" w:rsidTr="004E4040">
        <w:tc>
          <w:tcPr>
            <w:tcW w:w="2619" w:type="dxa"/>
            <w:vAlign w:val="center"/>
          </w:tcPr>
          <w:p w14:paraId="45BBE43C" w14:textId="74892165" w:rsidR="00D31958" w:rsidRPr="00E435F2" w:rsidRDefault="004E4040" w:rsidP="004E4040">
            <w:pPr>
              <w:widowControl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4E4040">
              <w:rPr>
                <w:rFonts w:ascii="Times New Roman" w:hAnsi="Times New Roman" w:cs="Times New Roman"/>
              </w:rPr>
              <w:t>fprintf(formatSpec, A, B, ...)</w:t>
            </w:r>
          </w:p>
        </w:tc>
        <w:tc>
          <w:tcPr>
            <w:tcW w:w="2510" w:type="dxa"/>
            <w:vAlign w:val="center"/>
          </w:tcPr>
          <w:p w14:paraId="542F9F46" w14:textId="145E5199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将格式化的文本输出到命令窗口。用于输出信息、调试和记录实验结果。</w:t>
            </w:r>
          </w:p>
        </w:tc>
        <w:tc>
          <w:tcPr>
            <w:tcW w:w="3167" w:type="dxa"/>
            <w:vAlign w:val="center"/>
          </w:tcPr>
          <w:p w14:paraId="4429317D" w14:textId="77777777" w:rsidR="004E4040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 w:hint="eastAsia"/>
              </w:rPr>
              <w:t>fprintf('</w:t>
            </w:r>
            <w:r w:rsidRPr="004E4040">
              <w:rPr>
                <w:rFonts w:ascii="Times New Roman" w:hAnsi="Times New Roman" w:cs="Times New Roman" w:hint="eastAsia"/>
              </w:rPr>
              <w:t>图像尺寸</w:t>
            </w:r>
            <w:r w:rsidRPr="004E4040">
              <w:rPr>
                <w:rFonts w:ascii="Times New Roman" w:hAnsi="Times New Roman" w:cs="Times New Roman" w:hint="eastAsia"/>
              </w:rPr>
              <w:t xml:space="preserve">: %d x %d x %d\n', m, n, c);  % </w:t>
            </w:r>
            <w:r w:rsidRPr="004E4040">
              <w:rPr>
                <w:rFonts w:ascii="Times New Roman" w:hAnsi="Times New Roman" w:cs="Times New Roman" w:hint="eastAsia"/>
              </w:rPr>
              <w:t>输出图像的尺寸</w:t>
            </w:r>
          </w:p>
          <w:p w14:paraId="345C3C54" w14:textId="7B5C56DB" w:rsidR="00D31958" w:rsidRPr="00E435F2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 w:hint="eastAsia"/>
              </w:rPr>
              <w:t>fprintf('</w:t>
            </w:r>
            <w:r w:rsidRPr="004E4040">
              <w:rPr>
                <w:rFonts w:ascii="Times New Roman" w:hAnsi="Times New Roman" w:cs="Times New Roman" w:hint="eastAsia"/>
              </w:rPr>
              <w:t>保留奇异值个数</w:t>
            </w:r>
            <w:r w:rsidRPr="004E4040">
              <w:rPr>
                <w:rFonts w:ascii="Times New Roman" w:hAnsi="Times New Roman" w:cs="Times New Roman" w:hint="eastAsia"/>
              </w:rPr>
              <w:t xml:space="preserve">: %d (%.0f%%)\n', k, percentages(i) * 100);  % </w:t>
            </w:r>
            <w:r w:rsidRPr="004E4040">
              <w:rPr>
                <w:rFonts w:ascii="Times New Roman" w:hAnsi="Times New Roman" w:cs="Times New Roman" w:hint="eastAsia"/>
              </w:rPr>
              <w:t>输出当前保留的奇异</w:t>
            </w:r>
            <w:r w:rsidRPr="004E4040">
              <w:rPr>
                <w:rFonts w:ascii="Times New Roman" w:hAnsi="Times New Roman" w:cs="Times New Roman" w:hint="eastAsia"/>
              </w:rPr>
              <w:lastRenderedPageBreak/>
              <w:t>值个数</w:t>
            </w:r>
          </w:p>
        </w:tc>
      </w:tr>
      <w:tr w:rsidR="004E4040" w:rsidRPr="00E435F2" w14:paraId="5E809D67" w14:textId="77777777" w:rsidTr="004E4040">
        <w:tc>
          <w:tcPr>
            <w:tcW w:w="2619" w:type="dxa"/>
            <w:vAlign w:val="center"/>
          </w:tcPr>
          <w:p w14:paraId="20C33C64" w14:textId="308872AE" w:rsidR="004E4040" w:rsidRPr="004E4040" w:rsidRDefault="004E4040" w:rsidP="004E4040">
            <w:pPr>
              <w:widowControl/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lastRenderedPageBreak/>
              <w:t>round(X)</w:t>
            </w:r>
          </w:p>
        </w:tc>
        <w:tc>
          <w:tcPr>
            <w:tcW w:w="2510" w:type="dxa"/>
            <w:vAlign w:val="center"/>
          </w:tcPr>
          <w:p w14:paraId="7CF0858B" w14:textId="2DE9C860" w:rsidR="004E4040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将矩阵</w:t>
            </w:r>
            <w:r w:rsidRPr="004E4040">
              <w:rPr>
                <w:rFonts w:ascii="Times New Roman" w:hAnsi="Times New Roman" w:cs="Times New Roman"/>
              </w:rPr>
              <w:t xml:space="preserve"> X </w:t>
            </w:r>
            <w:r w:rsidRPr="004E4040">
              <w:rPr>
                <w:rFonts w:ascii="Times New Roman" w:hAnsi="Times New Roman" w:cs="Times New Roman"/>
              </w:rPr>
              <w:t>中的每个元素四舍五入到最接近的整数。</w:t>
            </w:r>
          </w:p>
        </w:tc>
        <w:tc>
          <w:tcPr>
            <w:tcW w:w="3167" w:type="dxa"/>
            <w:vAlign w:val="center"/>
          </w:tcPr>
          <w:p w14:paraId="32400EB2" w14:textId="072CEF27" w:rsidR="004E4040" w:rsidRPr="004E4040" w:rsidRDefault="004E4040" w:rsidP="004E4040">
            <w:pPr>
              <w:rPr>
                <w:rFonts w:ascii="Times New Roman" w:hAnsi="Times New Roman" w:cs="Times New Roman"/>
              </w:rPr>
            </w:pPr>
            <w:r w:rsidRPr="004E4040">
              <w:rPr>
                <w:rFonts w:ascii="Times New Roman" w:hAnsi="Times New Roman" w:cs="Times New Roman"/>
              </w:rPr>
              <w:t>k_values = round(percentages * total_singular_values);</w:t>
            </w:r>
          </w:p>
        </w:tc>
      </w:tr>
    </w:tbl>
    <w:p w14:paraId="316A6F58" w14:textId="77777777" w:rsidR="00D31958" w:rsidRPr="00E435F2" w:rsidRDefault="00D31958" w:rsidP="00D31958">
      <w:pPr>
        <w:rPr>
          <w:rFonts w:ascii="Times New Roman" w:hAnsi="Times New Roman" w:cs="Times New Roman"/>
        </w:rPr>
      </w:pPr>
    </w:p>
    <w:sectPr w:rsidR="00D31958" w:rsidRPr="00E43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096A1" w14:textId="77777777" w:rsidR="0094316F" w:rsidRDefault="0094316F" w:rsidP="00D31958">
      <w:pPr>
        <w:rPr>
          <w:rFonts w:hint="eastAsia"/>
        </w:rPr>
      </w:pPr>
      <w:r>
        <w:separator/>
      </w:r>
    </w:p>
  </w:endnote>
  <w:endnote w:type="continuationSeparator" w:id="0">
    <w:p w14:paraId="04B79A84" w14:textId="77777777" w:rsidR="0094316F" w:rsidRDefault="0094316F" w:rsidP="00D319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6F5960" w14:textId="77777777" w:rsidR="0094316F" w:rsidRDefault="0094316F" w:rsidP="00D31958">
      <w:pPr>
        <w:rPr>
          <w:rFonts w:hint="eastAsia"/>
        </w:rPr>
      </w:pPr>
      <w:r>
        <w:separator/>
      </w:r>
    </w:p>
  </w:footnote>
  <w:footnote w:type="continuationSeparator" w:id="0">
    <w:p w14:paraId="423CF783" w14:textId="77777777" w:rsidR="0094316F" w:rsidRDefault="0094316F" w:rsidP="00D319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singleLevel"/>
    <w:tmpl w:val="00000006"/>
    <w:lvl w:ilvl="0">
      <w:start w:val="4"/>
      <w:numFmt w:val="decimal"/>
      <w:suff w:val="nothing"/>
      <w:lvlText w:val="%1、"/>
      <w:lvlJc w:val="left"/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singleLevel"/>
    <w:tmpl w:val="0000000C"/>
    <w:lvl w:ilvl="0">
      <w:start w:val="1"/>
      <w:numFmt w:val="decimal"/>
      <w:lvlText w:val="(%1)"/>
      <w:lvlJc w:val="left"/>
      <w:pPr>
        <w:ind w:left="420" w:hanging="420"/>
      </w:pPr>
    </w:lvl>
  </w:abstractNum>
  <w:abstractNum w:abstractNumId="3" w15:restartNumberingAfterBreak="0">
    <w:nsid w:val="00000011"/>
    <w:multiLevelType w:val="multilevel"/>
    <w:tmpl w:val="00000011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670AF9"/>
    <w:multiLevelType w:val="hybridMultilevel"/>
    <w:tmpl w:val="6986B20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3C253A"/>
    <w:multiLevelType w:val="multilevel"/>
    <w:tmpl w:val="B4A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0060"/>
    <w:multiLevelType w:val="hybridMultilevel"/>
    <w:tmpl w:val="EF7E4EFE"/>
    <w:lvl w:ilvl="0" w:tplc="B678C772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9D3717"/>
    <w:multiLevelType w:val="multilevel"/>
    <w:tmpl w:val="49E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1016C"/>
    <w:multiLevelType w:val="hybridMultilevel"/>
    <w:tmpl w:val="9A180094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F894A70"/>
    <w:multiLevelType w:val="hybridMultilevel"/>
    <w:tmpl w:val="EE92E99A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11E517A"/>
    <w:multiLevelType w:val="multilevel"/>
    <w:tmpl w:val="EB0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B3553"/>
    <w:multiLevelType w:val="multilevel"/>
    <w:tmpl w:val="0000000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E7806F3"/>
    <w:multiLevelType w:val="multilevel"/>
    <w:tmpl w:val="8844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770D2"/>
    <w:multiLevelType w:val="multilevel"/>
    <w:tmpl w:val="0F7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2639C"/>
    <w:multiLevelType w:val="hybridMultilevel"/>
    <w:tmpl w:val="2E361492"/>
    <w:lvl w:ilvl="0" w:tplc="0000000C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0AA1DEB"/>
    <w:multiLevelType w:val="multilevel"/>
    <w:tmpl w:val="E23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B2340"/>
    <w:multiLevelType w:val="multilevel"/>
    <w:tmpl w:val="13B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F5DDC"/>
    <w:multiLevelType w:val="multilevel"/>
    <w:tmpl w:val="2F9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D7712"/>
    <w:multiLevelType w:val="hybridMultilevel"/>
    <w:tmpl w:val="4B72E7F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9BD1EFE"/>
    <w:multiLevelType w:val="hybridMultilevel"/>
    <w:tmpl w:val="6D109EBC"/>
    <w:lvl w:ilvl="0" w:tplc="3626C7C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5415066">
    <w:abstractNumId w:val="1"/>
  </w:num>
  <w:num w:numId="2" w16cid:durableId="448166456">
    <w:abstractNumId w:val="3"/>
  </w:num>
  <w:num w:numId="3" w16cid:durableId="129904859">
    <w:abstractNumId w:val="0"/>
  </w:num>
  <w:num w:numId="4" w16cid:durableId="204609517">
    <w:abstractNumId w:val="2"/>
  </w:num>
  <w:num w:numId="5" w16cid:durableId="1274242147">
    <w:abstractNumId w:val="14"/>
  </w:num>
  <w:num w:numId="6" w16cid:durableId="439183265">
    <w:abstractNumId w:val="11"/>
  </w:num>
  <w:num w:numId="7" w16cid:durableId="1194614133">
    <w:abstractNumId w:val="6"/>
  </w:num>
  <w:num w:numId="8" w16cid:durableId="565606267">
    <w:abstractNumId w:val="5"/>
  </w:num>
  <w:num w:numId="9" w16cid:durableId="383910187">
    <w:abstractNumId w:val="4"/>
  </w:num>
  <w:num w:numId="10" w16cid:durableId="83577319">
    <w:abstractNumId w:val="16"/>
  </w:num>
  <w:num w:numId="11" w16cid:durableId="1432313589">
    <w:abstractNumId w:val="17"/>
  </w:num>
  <w:num w:numId="12" w16cid:durableId="1349286651">
    <w:abstractNumId w:val="7"/>
  </w:num>
  <w:num w:numId="13" w16cid:durableId="632294822">
    <w:abstractNumId w:val="10"/>
  </w:num>
  <w:num w:numId="14" w16cid:durableId="155613188">
    <w:abstractNumId w:val="18"/>
  </w:num>
  <w:num w:numId="15" w16cid:durableId="2007240637">
    <w:abstractNumId w:val="15"/>
  </w:num>
  <w:num w:numId="16" w16cid:durableId="1932083363">
    <w:abstractNumId w:val="12"/>
  </w:num>
  <w:num w:numId="17" w16cid:durableId="1626429540">
    <w:abstractNumId w:val="9"/>
  </w:num>
  <w:num w:numId="18" w16cid:durableId="889733813">
    <w:abstractNumId w:val="8"/>
  </w:num>
  <w:num w:numId="19" w16cid:durableId="904267265">
    <w:abstractNumId w:val="19"/>
  </w:num>
  <w:num w:numId="20" w16cid:durableId="490875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D1"/>
    <w:rsid w:val="00014626"/>
    <w:rsid w:val="00021D27"/>
    <w:rsid w:val="00033FFA"/>
    <w:rsid w:val="000549A1"/>
    <w:rsid w:val="00070F0F"/>
    <w:rsid w:val="000A0F4F"/>
    <w:rsid w:val="000A18DC"/>
    <w:rsid w:val="000C7DBC"/>
    <w:rsid w:val="000D7610"/>
    <w:rsid w:val="000E4FF8"/>
    <w:rsid w:val="00106028"/>
    <w:rsid w:val="00173AEC"/>
    <w:rsid w:val="00181845"/>
    <w:rsid w:val="00186274"/>
    <w:rsid w:val="001E276E"/>
    <w:rsid w:val="001E3670"/>
    <w:rsid w:val="001E7AEF"/>
    <w:rsid w:val="001F12D2"/>
    <w:rsid w:val="00201DC1"/>
    <w:rsid w:val="0021223D"/>
    <w:rsid w:val="00215A01"/>
    <w:rsid w:val="00234457"/>
    <w:rsid w:val="00282699"/>
    <w:rsid w:val="002B0A7E"/>
    <w:rsid w:val="002E034E"/>
    <w:rsid w:val="002E6672"/>
    <w:rsid w:val="00314F84"/>
    <w:rsid w:val="00326955"/>
    <w:rsid w:val="0034120C"/>
    <w:rsid w:val="00355B81"/>
    <w:rsid w:val="0038607F"/>
    <w:rsid w:val="003B4DB6"/>
    <w:rsid w:val="003C0989"/>
    <w:rsid w:val="003C2F80"/>
    <w:rsid w:val="003D175B"/>
    <w:rsid w:val="003E08B8"/>
    <w:rsid w:val="004330BA"/>
    <w:rsid w:val="00437903"/>
    <w:rsid w:val="004663D1"/>
    <w:rsid w:val="00472B70"/>
    <w:rsid w:val="00472F90"/>
    <w:rsid w:val="00473C20"/>
    <w:rsid w:val="004B3534"/>
    <w:rsid w:val="004C1BA5"/>
    <w:rsid w:val="004E3F5D"/>
    <w:rsid w:val="004E4040"/>
    <w:rsid w:val="004F0751"/>
    <w:rsid w:val="005458FF"/>
    <w:rsid w:val="005622D0"/>
    <w:rsid w:val="005740A0"/>
    <w:rsid w:val="0058553C"/>
    <w:rsid w:val="005B369C"/>
    <w:rsid w:val="005D1CEC"/>
    <w:rsid w:val="005E3B45"/>
    <w:rsid w:val="005E4E41"/>
    <w:rsid w:val="005F2F2E"/>
    <w:rsid w:val="005F5501"/>
    <w:rsid w:val="00612529"/>
    <w:rsid w:val="0064565F"/>
    <w:rsid w:val="0064630D"/>
    <w:rsid w:val="00647D86"/>
    <w:rsid w:val="00660BF3"/>
    <w:rsid w:val="0068297D"/>
    <w:rsid w:val="00687A21"/>
    <w:rsid w:val="006A20FF"/>
    <w:rsid w:val="006B1CB1"/>
    <w:rsid w:val="006C07A1"/>
    <w:rsid w:val="007345BF"/>
    <w:rsid w:val="00741A4A"/>
    <w:rsid w:val="007735AF"/>
    <w:rsid w:val="00784AA8"/>
    <w:rsid w:val="00793884"/>
    <w:rsid w:val="007B0856"/>
    <w:rsid w:val="007B636F"/>
    <w:rsid w:val="007D024C"/>
    <w:rsid w:val="008476E4"/>
    <w:rsid w:val="008570A8"/>
    <w:rsid w:val="008A3826"/>
    <w:rsid w:val="008A54E6"/>
    <w:rsid w:val="008B513A"/>
    <w:rsid w:val="008B715A"/>
    <w:rsid w:val="008F0026"/>
    <w:rsid w:val="009147D7"/>
    <w:rsid w:val="0094316F"/>
    <w:rsid w:val="00973967"/>
    <w:rsid w:val="00987097"/>
    <w:rsid w:val="00987C2E"/>
    <w:rsid w:val="009A0568"/>
    <w:rsid w:val="009E11A9"/>
    <w:rsid w:val="009E30C5"/>
    <w:rsid w:val="00A01428"/>
    <w:rsid w:val="00A111BD"/>
    <w:rsid w:val="00A11496"/>
    <w:rsid w:val="00A1259D"/>
    <w:rsid w:val="00A2265F"/>
    <w:rsid w:val="00A24FA0"/>
    <w:rsid w:val="00A43150"/>
    <w:rsid w:val="00A66D99"/>
    <w:rsid w:val="00AE68E0"/>
    <w:rsid w:val="00B0529A"/>
    <w:rsid w:val="00B10CD5"/>
    <w:rsid w:val="00B11705"/>
    <w:rsid w:val="00B279B0"/>
    <w:rsid w:val="00B41286"/>
    <w:rsid w:val="00B63B9D"/>
    <w:rsid w:val="00B87D80"/>
    <w:rsid w:val="00BA26BC"/>
    <w:rsid w:val="00BD53BE"/>
    <w:rsid w:val="00BE7C23"/>
    <w:rsid w:val="00C6136F"/>
    <w:rsid w:val="00CF49C4"/>
    <w:rsid w:val="00D07B44"/>
    <w:rsid w:val="00D31958"/>
    <w:rsid w:val="00D34FF9"/>
    <w:rsid w:val="00D613AE"/>
    <w:rsid w:val="00D6337D"/>
    <w:rsid w:val="00D73CDC"/>
    <w:rsid w:val="00DC31AE"/>
    <w:rsid w:val="00DE1CD5"/>
    <w:rsid w:val="00DE41FE"/>
    <w:rsid w:val="00DF13B6"/>
    <w:rsid w:val="00DF5623"/>
    <w:rsid w:val="00E31CCC"/>
    <w:rsid w:val="00E36D3F"/>
    <w:rsid w:val="00E41391"/>
    <w:rsid w:val="00E435F2"/>
    <w:rsid w:val="00E500F0"/>
    <w:rsid w:val="00EA1954"/>
    <w:rsid w:val="00ED68D1"/>
    <w:rsid w:val="00F04EB1"/>
    <w:rsid w:val="00F260DA"/>
    <w:rsid w:val="00F72509"/>
    <w:rsid w:val="00FB6075"/>
    <w:rsid w:val="00FC5FD1"/>
    <w:rsid w:val="00FD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FAE06"/>
  <w15:chartTrackingRefBased/>
  <w15:docId w15:val="{E6954A20-0FF4-4D61-8306-20AEFC62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9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46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qFormat/>
    <w:rsid w:val="00D31958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04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19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19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19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1958"/>
    <w:rPr>
      <w:sz w:val="18"/>
      <w:szCs w:val="18"/>
    </w:rPr>
  </w:style>
  <w:style w:type="character" w:customStyle="1" w:styleId="30">
    <w:name w:val="标题 3 字符"/>
    <w:basedOn w:val="a0"/>
    <w:link w:val="3"/>
    <w:rsid w:val="00D31958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31958"/>
    <w:pPr>
      <w:ind w:firstLineChars="200" w:firstLine="420"/>
    </w:pPr>
  </w:style>
  <w:style w:type="table" w:styleId="a8">
    <w:name w:val="Table Grid"/>
    <w:basedOn w:val="a1"/>
    <w:uiPriority w:val="39"/>
    <w:rsid w:val="00D319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demark">
    <w:name w:val="trademark"/>
    <w:basedOn w:val="a0"/>
    <w:rsid w:val="004B3534"/>
  </w:style>
  <w:style w:type="paragraph" w:styleId="a9">
    <w:name w:val="Normal (Web)"/>
    <w:basedOn w:val="a"/>
    <w:uiPriority w:val="99"/>
    <w:unhideWhenUsed/>
    <w:rsid w:val="008B71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7345BF"/>
    <w:rPr>
      <w:color w:val="808080"/>
    </w:rPr>
  </w:style>
  <w:style w:type="character" w:styleId="ab">
    <w:name w:val="Hyperlink"/>
    <w:basedOn w:val="a0"/>
    <w:uiPriority w:val="99"/>
    <w:unhideWhenUsed/>
    <w:rsid w:val="004330B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330B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0E4F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E4FF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E4FF8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0E4FF8"/>
  </w:style>
  <w:style w:type="character" w:customStyle="1" w:styleId="10">
    <w:name w:val="标题 1 字符"/>
    <w:basedOn w:val="a0"/>
    <w:link w:val="1"/>
    <w:uiPriority w:val="9"/>
    <w:rsid w:val="00014626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4E404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5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8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腾飞</dc:creator>
  <cp:keywords/>
  <dc:description/>
  <cp:lastModifiedBy>Kepler Bruce</cp:lastModifiedBy>
  <cp:revision>14</cp:revision>
  <dcterms:created xsi:type="dcterms:W3CDTF">2024-11-20T05:14:00Z</dcterms:created>
  <dcterms:modified xsi:type="dcterms:W3CDTF">2024-11-21T02:58:00Z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ef616b7d91fc9c3dcd2bed836de0f78e512f36c5d44ee961bbcb4490c7246197</vt:lpwstr>
  </property>
</Properties>
</file>